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FDB025" w14:textId="6307A8A3" w:rsidR="005E7781" w:rsidRPr="005E7781" w:rsidRDefault="00776E5C" w:rsidP="00776E5C">
      <w:pPr>
        <w:pStyle w:val="MediumGrid21"/>
        <w:jc w:val="center"/>
        <w:rPr>
          <w:rFonts w:ascii="Helvetica" w:hAnsi="Helvetica" w:cs="Helvetica"/>
          <w:b/>
          <w:sz w:val="32"/>
        </w:rPr>
      </w:pPr>
      <w:r w:rsidRPr="005E7781">
        <w:rPr>
          <w:rFonts w:ascii="Helvetica" w:hAnsi="Helvetica" w:cs="Helvetica"/>
          <w:b/>
          <w:sz w:val="32"/>
        </w:rPr>
        <w:t>Sampling Distributions</w:t>
      </w:r>
      <w:r w:rsidR="00D10680">
        <w:rPr>
          <w:rFonts w:ascii="Helvetica" w:hAnsi="Helvetica" w:cs="Helvetica"/>
          <w:b/>
          <w:sz w:val="32"/>
        </w:rPr>
        <w:t xml:space="preserve"> and</w:t>
      </w:r>
    </w:p>
    <w:p w14:paraId="3E2008E3" w14:textId="37DD7006" w:rsidR="00776E5C" w:rsidRPr="005E7781" w:rsidRDefault="00776E5C" w:rsidP="00D10680">
      <w:pPr>
        <w:pStyle w:val="MediumGrid21"/>
        <w:jc w:val="center"/>
        <w:rPr>
          <w:rFonts w:ascii="Helvetica" w:hAnsi="Helvetica" w:cs="Helvetica"/>
          <w:b/>
          <w:sz w:val="32"/>
        </w:rPr>
      </w:pPr>
      <w:r w:rsidRPr="005E7781">
        <w:rPr>
          <w:rFonts w:ascii="Helvetica" w:hAnsi="Helvetica" w:cs="Helvetica"/>
          <w:b/>
          <w:sz w:val="32"/>
        </w:rPr>
        <w:t>Confidence Intervals for a Mean</w:t>
      </w:r>
    </w:p>
    <w:p w14:paraId="22AB9291" w14:textId="3F784CFD" w:rsidR="00365FD8" w:rsidRPr="005E7781" w:rsidRDefault="00834F5F">
      <w:pPr>
        <w:pStyle w:val="MediumGrid21"/>
        <w:jc w:val="center"/>
        <w:rPr>
          <w:rFonts w:ascii="Helvetica" w:hAnsi="Helvetica" w:cs="Helvetica"/>
          <w:b/>
          <w:sz w:val="32"/>
        </w:rPr>
      </w:pPr>
      <w:r w:rsidRPr="005E7781">
        <w:rPr>
          <w:rFonts w:ascii="Helvetica" w:hAnsi="Helvetica" w:cs="Helvetica"/>
          <w:noProof/>
          <w:lang w:eastAsia="en-US"/>
        </w:rPr>
        <mc:AlternateContent>
          <mc:Choice Requires="wps">
            <w:drawing>
              <wp:anchor distT="0" distB="0" distL="114935" distR="114935" simplePos="0" relativeHeight="251657728" behindDoc="0" locked="0" layoutInCell="1" allowOverlap="1" wp14:anchorId="435F1988" wp14:editId="4E5A9C33">
                <wp:simplePos x="0" y="0"/>
                <wp:positionH relativeFrom="page">
                  <wp:posOffset>466725</wp:posOffset>
                </wp:positionH>
                <wp:positionV relativeFrom="paragraph">
                  <wp:posOffset>375920</wp:posOffset>
                </wp:positionV>
                <wp:extent cx="6393180" cy="561975"/>
                <wp:effectExtent l="0" t="0" r="2667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93180" cy="561975"/>
                        </a:xfrm>
                        <a:prstGeom prst="rect">
                          <a:avLst/>
                        </a:prstGeom>
                        <a:solidFill>
                          <a:srgbClr val="CCFFCC"/>
                        </a:solidFill>
                        <a:ln w="6350">
                          <a:solidFill>
                            <a:srgbClr val="000000"/>
                          </a:solidFill>
                          <a:miter lim="800000"/>
                          <a:headEnd/>
                          <a:tailEnd/>
                        </a:ln>
                      </wps:spPr>
                      <wps:txbx>
                        <w:txbxContent>
                          <w:p w14:paraId="7245EDDD" w14:textId="2843689F" w:rsidR="00365FD8" w:rsidRPr="002B4FBD" w:rsidRDefault="00365FD8" w:rsidP="00365FD8">
                            <w:pPr>
                              <w:pStyle w:val="MediumGrid21"/>
                              <w:rPr>
                                <w:rFonts w:ascii="Century Gothic" w:hAnsi="Century Gothic" w:cs="Arial"/>
                                <w:sz w:val="24"/>
                              </w:rPr>
                            </w:pPr>
                            <w:r w:rsidRPr="002B4FBD">
                              <w:rPr>
                                <w:rFonts w:ascii="Century Gothic" w:hAnsi="Century Gothic" w:cs="Arial"/>
                                <w:sz w:val="24"/>
                              </w:rPr>
                              <w:t xml:space="preserve">The goal of this activity is to explore </w:t>
                            </w:r>
                            <w:r w:rsidR="00776E5C" w:rsidRPr="002B4FBD">
                              <w:rPr>
                                <w:rFonts w:ascii="Century Gothic" w:hAnsi="Century Gothic" w:cs="Arial"/>
                                <w:sz w:val="24"/>
                              </w:rPr>
                              <w:t xml:space="preserve">sampling distributions </w:t>
                            </w:r>
                            <w:r w:rsidR="00E10434" w:rsidRPr="002B4FBD">
                              <w:rPr>
                                <w:rFonts w:ascii="Century Gothic" w:hAnsi="Century Gothic" w:cs="Arial"/>
                                <w:sz w:val="24"/>
                              </w:rPr>
                              <w:t>for mean</w:t>
                            </w:r>
                            <w:r w:rsidR="003B7C17">
                              <w:rPr>
                                <w:rFonts w:ascii="Century Gothic" w:hAnsi="Century Gothic" w:cs="Arial"/>
                                <w:sz w:val="24"/>
                              </w:rPr>
                              <w:t xml:space="preserve"> and </w:t>
                            </w:r>
                            <w:r w:rsidR="00E10434" w:rsidRPr="002B4FBD">
                              <w:rPr>
                                <w:rFonts w:ascii="Century Gothic" w:hAnsi="Century Gothic" w:cs="Arial"/>
                                <w:sz w:val="24"/>
                              </w:rPr>
                              <w:t>use properties</w:t>
                            </w:r>
                            <w:r w:rsidR="00776E5C" w:rsidRPr="002B4FBD">
                              <w:rPr>
                                <w:rFonts w:ascii="Century Gothic" w:hAnsi="Century Gothic" w:cs="Arial"/>
                                <w:sz w:val="24"/>
                              </w:rPr>
                              <w:t xml:space="preserve"> of the sampling distribution to create co</w:t>
                            </w:r>
                            <w:r w:rsidR="006C2EA9" w:rsidRPr="002B4FBD">
                              <w:rPr>
                                <w:rFonts w:ascii="Century Gothic" w:hAnsi="Century Gothic" w:cs="Arial"/>
                                <w:sz w:val="24"/>
                              </w:rPr>
                              <w:t>n</w:t>
                            </w:r>
                            <w:r w:rsidR="00776E5C" w:rsidRPr="002B4FBD">
                              <w:rPr>
                                <w:rFonts w:ascii="Century Gothic" w:hAnsi="Century Gothic" w:cs="Arial"/>
                                <w:sz w:val="24"/>
                              </w:rPr>
                              <w:t>fidence intervals</w:t>
                            </w:r>
                            <w:r w:rsidR="006C2EA9" w:rsidRPr="002B4FBD">
                              <w:rPr>
                                <w:rFonts w:ascii="Century Gothic" w:hAnsi="Century Gothic" w:cs="Arial"/>
                                <w:sz w:val="24"/>
                              </w:rPr>
                              <w:t xml:space="preserve"> for a mean</w:t>
                            </w:r>
                            <w:r w:rsidR="003B7C17">
                              <w:rPr>
                                <w:rFonts w:ascii="Century Gothic" w:hAnsi="Century Gothic" w:cs="Arial"/>
                                <w:sz w:val="24"/>
                              </w:rPr>
                              <w:t>.</w:t>
                            </w:r>
                          </w:p>
                        </w:txbxContent>
                      </wps:txbx>
                      <wps:bodyPr rot="0" vert="horz" wrap="square" lIns="94615" tIns="94615" rIns="94615" bIns="9461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F1988" id="_x0000_t202" coordsize="21600,21600" o:spt="202" path="m,l,21600r21600,l21600,xe">
                <v:stroke joinstyle="miter"/>
                <v:path gradientshapeok="t" o:connecttype="rect"/>
              </v:shapetype>
              <v:shape id="Text Box 2" o:spid="_x0000_s1026" type="#_x0000_t202" style="position:absolute;left:0;text-align:left;margin-left:36.75pt;margin-top:29.6pt;width:503.4pt;height:44.25pt;z-index:251657728;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" fillcolor="#cfc" strokeweight=".5pt">
                <v:path arrowok="t"/>
                <v:textbox inset="7.45pt,7.45pt,7.45pt,7.45pt">
                  <w:txbxContent>
                    <w:p w14:paraId="7245EDDD" w14:textId="2843689F" w:rsidR="00365FD8" w:rsidRPr="002B4FBD" w:rsidRDefault="00365FD8" w:rsidP="00365FD8">
                      <w:pPr>
                        <w:pStyle w:val="MediumGrid21"/>
                        <w:rPr>
                          <w:rFonts w:ascii="Century Gothic" w:hAnsi="Century Gothic" w:cs="Arial"/>
                          <w:sz w:val="24"/>
                        </w:rPr>
                      </w:pPr>
                      <w:r w:rsidRPr="002B4FBD">
                        <w:rPr>
                          <w:rFonts w:ascii="Century Gothic" w:hAnsi="Century Gothic" w:cs="Arial"/>
                          <w:sz w:val="24"/>
                        </w:rPr>
                        <w:t xml:space="preserve">The goal of this activity is to explore </w:t>
                      </w:r>
                      <w:r w:rsidR="00776E5C" w:rsidRPr="002B4FBD">
                        <w:rPr>
                          <w:rFonts w:ascii="Century Gothic" w:hAnsi="Century Gothic" w:cs="Arial"/>
                          <w:sz w:val="24"/>
                        </w:rPr>
                        <w:t xml:space="preserve">sampling distributions </w:t>
                      </w:r>
                      <w:r w:rsidR="00E10434" w:rsidRPr="002B4FBD">
                        <w:rPr>
                          <w:rFonts w:ascii="Century Gothic" w:hAnsi="Century Gothic" w:cs="Arial"/>
                          <w:sz w:val="24"/>
                        </w:rPr>
                        <w:t>for mean</w:t>
                      </w:r>
                      <w:r w:rsidR="003B7C17">
                        <w:rPr>
                          <w:rFonts w:ascii="Century Gothic" w:hAnsi="Century Gothic" w:cs="Arial"/>
                          <w:sz w:val="24"/>
                        </w:rPr>
                        <w:t xml:space="preserve"> and </w:t>
                      </w:r>
                      <w:r w:rsidR="00E10434" w:rsidRPr="002B4FBD">
                        <w:rPr>
                          <w:rFonts w:ascii="Century Gothic" w:hAnsi="Century Gothic" w:cs="Arial"/>
                          <w:sz w:val="24"/>
                        </w:rPr>
                        <w:t>use properties</w:t>
                      </w:r>
                      <w:r w:rsidR="00776E5C" w:rsidRPr="002B4FBD">
                        <w:rPr>
                          <w:rFonts w:ascii="Century Gothic" w:hAnsi="Century Gothic" w:cs="Arial"/>
                          <w:sz w:val="24"/>
                        </w:rPr>
                        <w:t xml:space="preserve"> of the sampling distribution to create co</w:t>
                      </w:r>
                      <w:r w:rsidR="006C2EA9" w:rsidRPr="002B4FBD">
                        <w:rPr>
                          <w:rFonts w:ascii="Century Gothic" w:hAnsi="Century Gothic" w:cs="Arial"/>
                          <w:sz w:val="24"/>
                        </w:rPr>
                        <w:t>n</w:t>
                      </w:r>
                      <w:r w:rsidR="00776E5C" w:rsidRPr="002B4FBD">
                        <w:rPr>
                          <w:rFonts w:ascii="Century Gothic" w:hAnsi="Century Gothic" w:cs="Arial"/>
                          <w:sz w:val="24"/>
                        </w:rPr>
                        <w:t>fidence intervals</w:t>
                      </w:r>
                      <w:r w:rsidR="006C2EA9" w:rsidRPr="002B4FBD">
                        <w:rPr>
                          <w:rFonts w:ascii="Century Gothic" w:hAnsi="Century Gothic" w:cs="Arial"/>
                          <w:sz w:val="24"/>
                        </w:rPr>
                        <w:t xml:space="preserve"> for a mean</w:t>
                      </w:r>
                      <w:r w:rsidR="003B7C17">
                        <w:rPr>
                          <w:rFonts w:ascii="Century Gothic" w:hAnsi="Century Gothic" w:cs="Arial"/>
                          <w:sz w:val="24"/>
                        </w:rPr>
                        <w:t>.</w:t>
                      </w:r>
                    </w:p>
                  </w:txbxContent>
                </v:textbox>
                <w10:wrap type="square" anchorx="page"/>
              </v:shape>
            </w:pict>
          </mc:Fallback>
        </mc:AlternateContent>
      </w:r>
      <w:r w:rsidR="003A58E1" w:rsidRPr="005E7781">
        <w:rPr>
          <w:rFonts w:ascii="Helvetica" w:hAnsi="Helvetica" w:cs="Helvetica"/>
          <w:b/>
          <w:sz w:val="32"/>
        </w:rPr>
        <w:t>Problem Set</w:t>
      </w:r>
    </w:p>
    <w:p w14:paraId="2B2284BE" w14:textId="1179EB9D" w:rsidR="00365FD8" w:rsidRPr="005E7781" w:rsidRDefault="00365FD8">
      <w:pPr>
        <w:pStyle w:val="MediumGrid21"/>
        <w:rPr>
          <w:rFonts w:ascii="Helvetica" w:hAnsi="Helvetica" w:cs="Helvetica"/>
          <w:b/>
          <w:i/>
        </w:rPr>
      </w:pPr>
    </w:p>
    <w:p w14:paraId="664B2C1C" w14:textId="77777777" w:rsidR="00365FD8" w:rsidRPr="005E7781" w:rsidRDefault="00365FD8">
      <w:pPr>
        <w:pStyle w:val="MediumGrid21"/>
        <w:rPr>
          <w:rFonts w:ascii="Helvetica" w:hAnsi="Helvetica" w:cs="Helvetica"/>
          <w:sz w:val="24"/>
        </w:rPr>
      </w:pPr>
    </w:p>
    <w:p w14:paraId="3B9396DB" w14:textId="0852C701" w:rsidR="00875856" w:rsidRPr="005E7781" w:rsidRDefault="00776E5C" w:rsidP="00776E5C">
      <w:pPr>
        <w:rPr>
          <w:rFonts w:ascii="Helvetica" w:hAnsi="Helvetica" w:cs="Helvetica"/>
          <w:sz w:val="24"/>
          <w:highlight w:val="yellow"/>
        </w:rPr>
      </w:pPr>
      <w:r w:rsidRPr="005E7781">
        <w:rPr>
          <w:rFonts w:ascii="Helvetica" w:hAnsi="Helvetica" w:cs="Helvetica"/>
          <w:sz w:val="24"/>
        </w:rPr>
        <w:t>In this activity, you will be exploring the concept</w:t>
      </w:r>
      <w:r w:rsidR="003B7C17">
        <w:rPr>
          <w:rFonts w:ascii="Helvetica" w:hAnsi="Helvetica" w:cs="Helvetica"/>
          <w:sz w:val="24"/>
        </w:rPr>
        <w:t>s</w:t>
      </w:r>
      <w:r w:rsidRPr="005E7781">
        <w:rPr>
          <w:rFonts w:ascii="Helvetica" w:hAnsi="Helvetica" w:cs="Helvetica"/>
          <w:sz w:val="24"/>
        </w:rPr>
        <w:t xml:space="preserve"> of the sampling distribution </w:t>
      </w:r>
      <w:r w:rsidR="003B7C17">
        <w:rPr>
          <w:rFonts w:ascii="Helvetica" w:hAnsi="Helvetica" w:cs="Helvetica"/>
          <w:sz w:val="24"/>
        </w:rPr>
        <w:t>and</w:t>
      </w:r>
      <w:r w:rsidRPr="005E7781">
        <w:rPr>
          <w:rFonts w:ascii="Helvetica" w:hAnsi="Helvetica" w:cs="Helvetica"/>
          <w:sz w:val="24"/>
        </w:rPr>
        <w:t xml:space="preserve"> the confidence intervals for a mean</w:t>
      </w:r>
      <w:r w:rsidR="00875856" w:rsidRPr="005E7781">
        <w:rPr>
          <w:rFonts w:ascii="Helvetica" w:hAnsi="Helvetica" w:cs="Helvetica"/>
          <w:sz w:val="24"/>
        </w:rPr>
        <w:t xml:space="preserve">. </w:t>
      </w:r>
    </w:p>
    <w:p w14:paraId="3143163E" w14:textId="10E37EC2" w:rsidR="00365FD8" w:rsidRPr="005E7781" w:rsidRDefault="0024042C">
      <w:pPr>
        <w:rPr>
          <w:rFonts w:ascii="Helvetica" w:hAnsi="Helvetica" w:cs="Helvetica"/>
          <w:b/>
          <w:sz w:val="24"/>
        </w:rPr>
      </w:pPr>
      <w:r w:rsidRPr="005E7781">
        <w:rPr>
          <w:rFonts w:ascii="Helvetica" w:hAnsi="Helvetica" w:cs="Helvetica"/>
          <w:b/>
          <w:sz w:val="24"/>
        </w:rPr>
        <w:t>SAMPLING DISTRIBUTION FOR A MEAN</w:t>
      </w:r>
    </w:p>
    <w:p w14:paraId="02829A45" w14:textId="2AEC3FB2" w:rsidR="00875856" w:rsidRPr="005E7781" w:rsidRDefault="00875856">
      <w:pPr>
        <w:rPr>
          <w:rFonts w:ascii="Helvetica" w:hAnsi="Helvetica" w:cs="Helvetica"/>
          <w:sz w:val="24"/>
        </w:rPr>
      </w:pPr>
      <w:r w:rsidRPr="005E7781">
        <w:rPr>
          <w:rFonts w:ascii="Helvetica" w:hAnsi="Helvetica" w:cs="Helvetica"/>
          <w:sz w:val="24"/>
        </w:rPr>
        <w:t>Although you will see that you have the population in this section, you are going to pretend that you do not. Instead, you are going to focus on investigating how estimates/statistics from random samples vary. (Note: This section of the activity will look similar to a previous problem set, but now you will be exploring a different statistic, the sample mean.)</w:t>
      </w:r>
    </w:p>
    <w:p w14:paraId="75B91670" w14:textId="77777777" w:rsidR="00365FD8" w:rsidRPr="005E7781" w:rsidRDefault="00365FD8">
      <w:pPr>
        <w:pStyle w:val="MediumGrid21"/>
        <w:numPr>
          <w:ilvl w:val="0"/>
          <w:numId w:val="1"/>
        </w:numPr>
        <w:rPr>
          <w:rFonts w:ascii="Helvetica" w:hAnsi="Helvetica" w:cs="Helvetica"/>
          <w:sz w:val="24"/>
        </w:rPr>
      </w:pPr>
      <w:r w:rsidRPr="005E7781">
        <w:rPr>
          <w:rFonts w:ascii="Helvetica" w:hAnsi="Helvetica" w:cs="Helvetica"/>
          <w:sz w:val="24"/>
        </w:rPr>
        <w:t xml:space="preserve">Go to </w:t>
      </w:r>
      <w:hyperlink r:id="rId7" w:history="1">
        <w:r w:rsidRPr="005E7781">
          <w:rPr>
            <w:rStyle w:val="Hyperlink"/>
            <w:rFonts w:ascii="Helvetica" w:hAnsi="Helvetica" w:cs="Helvetica"/>
            <w:sz w:val="24"/>
            <w:szCs w:val="24"/>
          </w:rPr>
          <w:t>http://lock5stat.com/statkey/</w:t>
        </w:r>
      </w:hyperlink>
      <w:r w:rsidRPr="005E7781">
        <w:rPr>
          <w:rFonts w:ascii="Helvetica" w:hAnsi="Helvetica" w:cs="Helvetica"/>
          <w:sz w:val="24"/>
          <w:szCs w:val="24"/>
        </w:rPr>
        <w:t>.</w:t>
      </w:r>
    </w:p>
    <w:p w14:paraId="589EB40B" w14:textId="77777777" w:rsidR="00365FD8" w:rsidRPr="005E7781" w:rsidRDefault="00365FD8">
      <w:pPr>
        <w:pStyle w:val="MediumGrid21"/>
        <w:ind w:left="1008"/>
        <w:rPr>
          <w:rFonts w:ascii="Helvetica" w:hAnsi="Helvetica" w:cs="Helvetica"/>
          <w:sz w:val="24"/>
        </w:rPr>
      </w:pPr>
    </w:p>
    <w:p w14:paraId="405F525D" w14:textId="4B69B7A6" w:rsidR="0024042C" w:rsidRPr="005E7781" w:rsidRDefault="00365FD8" w:rsidP="0024042C">
      <w:pPr>
        <w:pStyle w:val="MediumGrid21"/>
        <w:numPr>
          <w:ilvl w:val="0"/>
          <w:numId w:val="1"/>
        </w:numPr>
        <w:rPr>
          <w:rFonts w:ascii="Helvetica" w:hAnsi="Helvetica" w:cs="Helvetica"/>
          <w:sz w:val="24"/>
        </w:rPr>
      </w:pPr>
      <w:r w:rsidRPr="005E7781">
        <w:rPr>
          <w:rFonts w:ascii="Helvetica" w:hAnsi="Helvetica" w:cs="Helvetica"/>
          <w:sz w:val="24"/>
        </w:rPr>
        <w:t xml:space="preserve">Click on link for </w:t>
      </w:r>
      <w:r w:rsidRPr="005E7781">
        <w:rPr>
          <w:rFonts w:ascii="Lucida Console" w:hAnsi="Lucida Console" w:cs="Helvetica"/>
          <w:sz w:val="24"/>
        </w:rPr>
        <w:t>Sampling Distributions &gt; Mean.</w:t>
      </w:r>
      <w:r w:rsidRPr="005E7781">
        <w:rPr>
          <w:rFonts w:ascii="Helvetica" w:hAnsi="Helvetica" w:cs="Helvetica"/>
          <w:sz w:val="24"/>
        </w:rPr>
        <w:t xml:space="preserve"> </w:t>
      </w:r>
    </w:p>
    <w:p w14:paraId="4C951C4B" w14:textId="77777777" w:rsidR="00312432" w:rsidRPr="005E7781" w:rsidRDefault="00312432" w:rsidP="00312432">
      <w:pPr>
        <w:pStyle w:val="ListParagraph"/>
        <w:rPr>
          <w:rFonts w:ascii="Helvetica" w:hAnsi="Helvetica" w:cs="Helvetica"/>
        </w:rPr>
      </w:pPr>
    </w:p>
    <w:p w14:paraId="686B2AE7" w14:textId="776D1C0F" w:rsidR="00312432" w:rsidRPr="005E7781" w:rsidRDefault="00A060E3" w:rsidP="00312432">
      <w:pPr>
        <w:pStyle w:val="MediumGrid21"/>
        <w:rPr>
          <w:rFonts w:ascii="Helvetica" w:hAnsi="Helvetica" w:cs="Helvetica"/>
          <w:sz w:val="24"/>
        </w:rPr>
      </w:pPr>
      <w:r w:rsidRPr="005E7781">
        <w:rPr>
          <w:rFonts w:ascii="Helvetica" w:hAnsi="Helvetica" w:cs="Helvetica"/>
          <w:noProof/>
          <w:sz w:val="24"/>
          <w:szCs w:val="24"/>
          <w:lang w:eastAsia="en-US"/>
        </w:rPr>
        <mc:AlternateContent>
          <mc:Choice Requires="wps">
            <w:drawing>
              <wp:anchor distT="0" distB="0" distL="114300" distR="114300" simplePos="0" relativeHeight="251661312" behindDoc="0" locked="0" layoutInCell="1" allowOverlap="1" wp14:anchorId="0BAB2694" wp14:editId="06BEEF90">
                <wp:simplePos x="0" y="0"/>
                <wp:positionH relativeFrom="column">
                  <wp:posOffset>2245995</wp:posOffset>
                </wp:positionH>
                <wp:positionV relativeFrom="paragraph">
                  <wp:posOffset>186690</wp:posOffset>
                </wp:positionV>
                <wp:extent cx="1628775" cy="171450"/>
                <wp:effectExtent l="0" t="0" r="28575" b="19050"/>
                <wp:wrapNone/>
                <wp:docPr id="6" name="Oval 6"/>
                <wp:cNvGraphicFramePr/>
                <a:graphic xmlns:a="http://schemas.openxmlformats.org/drawingml/2006/main">
                  <a:graphicData uri="http://schemas.microsoft.com/office/word/2010/wordprocessingShape">
                    <wps:wsp>
                      <wps:cNvSpPr/>
                      <wps:spPr>
                        <a:xfrm>
                          <a:off x="0" y="0"/>
                          <a:ext cx="1628775" cy="1714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49A811" id="Oval 6" o:spid="_x0000_s1026" style="position:absolute;margin-left:176.85pt;margin-top:14.7pt;width:128.25pt;height: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" filled="f" strokecolor="#c00000" strokeweight="2pt"/>
            </w:pict>
          </mc:Fallback>
        </mc:AlternateContent>
      </w:r>
      <w:r w:rsidR="00312432" w:rsidRPr="005E7781">
        <w:rPr>
          <w:rFonts w:ascii="Helvetica" w:hAnsi="Helvetica" w:cs="Helvetica"/>
          <w:noProof/>
          <w:sz w:val="24"/>
          <w:szCs w:val="24"/>
          <w:lang w:eastAsia="en-US"/>
        </w:rPr>
        <w:drawing>
          <wp:inline distT="0" distB="0" distL="0" distR="0" wp14:anchorId="3977AA4D" wp14:editId="4C278F65">
            <wp:extent cx="5943600" cy="586740"/>
            <wp:effectExtent l="12700" t="12700" r="1270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KeyFrontP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86740"/>
                    </a:xfrm>
                    <a:prstGeom prst="rect">
                      <a:avLst/>
                    </a:prstGeom>
                    <a:ln>
                      <a:solidFill>
                        <a:schemeClr val="tx1"/>
                      </a:solidFill>
                    </a:ln>
                  </pic:spPr>
                </pic:pic>
              </a:graphicData>
            </a:graphic>
          </wp:inline>
        </w:drawing>
      </w:r>
    </w:p>
    <w:p w14:paraId="25457253" w14:textId="77777777" w:rsidR="00365FD8" w:rsidRPr="005E7781" w:rsidRDefault="00365FD8">
      <w:pPr>
        <w:pStyle w:val="MediumGrid21"/>
        <w:rPr>
          <w:rFonts w:ascii="Helvetica" w:hAnsi="Helvetica" w:cs="Helvetica"/>
          <w:sz w:val="24"/>
        </w:rPr>
      </w:pPr>
    </w:p>
    <w:p w14:paraId="743FA800" w14:textId="64A97FF7" w:rsidR="00365FD8" w:rsidRPr="005E7781" w:rsidRDefault="00F922B4">
      <w:pPr>
        <w:pStyle w:val="MediumGrid21"/>
        <w:numPr>
          <w:ilvl w:val="0"/>
          <w:numId w:val="1"/>
        </w:numPr>
        <w:rPr>
          <w:rFonts w:ascii="Helvetica" w:hAnsi="Helvetica" w:cs="Helvetica"/>
          <w:i/>
          <w:iCs/>
          <w:sz w:val="24"/>
        </w:rPr>
      </w:pPr>
      <w:r>
        <w:rPr>
          <w:rFonts w:ascii="Helvetica" w:hAnsi="Helvetica" w:cs="Helvetica"/>
          <w:sz w:val="24"/>
        </w:rPr>
        <w:t>In the upper left corner, you will see a button that says</w:t>
      </w:r>
      <w:r w:rsidR="005905FB" w:rsidRPr="005E7781">
        <w:rPr>
          <w:rFonts w:ascii="Helvetica" w:hAnsi="Helvetica" w:cs="Helvetica"/>
          <w:sz w:val="24"/>
        </w:rPr>
        <w:t xml:space="preserve"> </w:t>
      </w:r>
      <w:r w:rsidRPr="00DB710A">
        <w:rPr>
          <w:rFonts w:ascii="Verdana" w:hAnsi="Verdana" w:cs="Helvetica"/>
          <w:color w:val="548DD4" w:themeColor="text2" w:themeTint="99"/>
          <w:sz w:val="24"/>
        </w:rPr>
        <w:t>Baseball Players-3e (2019 Salary in millions).</w:t>
      </w:r>
      <w:r w:rsidRPr="00DB710A">
        <w:rPr>
          <w:rFonts w:ascii="Helvetica" w:hAnsi="Helvetica" w:cs="Helvetica"/>
          <w:color w:val="548DD4" w:themeColor="text2" w:themeTint="99"/>
          <w:sz w:val="24"/>
        </w:rPr>
        <w:t xml:space="preserve">  </w:t>
      </w:r>
      <w:r>
        <w:rPr>
          <w:rFonts w:ascii="Helvetica" w:hAnsi="Helvetica" w:cs="Helvetica"/>
          <w:sz w:val="24"/>
        </w:rPr>
        <w:t xml:space="preserve">Click on that button and scroll down to </w:t>
      </w:r>
      <w:r w:rsidR="00B20895" w:rsidRPr="005E7781">
        <w:rPr>
          <w:rFonts w:ascii="Lucida Console" w:hAnsi="Lucida Console" w:cs="Helvetica"/>
          <w:iCs/>
          <w:sz w:val="24"/>
        </w:rPr>
        <w:t xml:space="preserve">Percent with </w:t>
      </w:r>
      <w:r w:rsidR="00B20895" w:rsidRPr="00DB710A">
        <w:rPr>
          <w:rFonts w:ascii="Verdana" w:hAnsi="Verdana" w:cs="Helvetica"/>
          <w:iCs/>
          <w:color w:val="548DD4" w:themeColor="text2" w:themeTint="99"/>
          <w:sz w:val="24"/>
        </w:rPr>
        <w:t>Internet Access</w:t>
      </w:r>
      <w:r w:rsidRPr="00DB710A">
        <w:rPr>
          <w:rFonts w:ascii="Verdana" w:hAnsi="Verdana" w:cs="Helvetica"/>
          <w:iCs/>
          <w:color w:val="548DD4" w:themeColor="text2" w:themeTint="99"/>
          <w:sz w:val="24"/>
        </w:rPr>
        <w:t xml:space="preserve"> – 3e</w:t>
      </w:r>
      <w:r w:rsidR="00B20895" w:rsidRPr="00DB710A">
        <w:rPr>
          <w:rFonts w:ascii="Verdana" w:hAnsi="Verdana" w:cs="Helvetica"/>
          <w:iCs/>
          <w:color w:val="548DD4" w:themeColor="text2" w:themeTint="99"/>
          <w:sz w:val="24"/>
        </w:rPr>
        <w:t xml:space="preserve"> (Countries)</w:t>
      </w:r>
      <w:r w:rsidR="005905FB" w:rsidRPr="00DB710A">
        <w:rPr>
          <w:rFonts w:ascii="Verdana" w:hAnsi="Verdana" w:cs="Helvetica"/>
          <w:iCs/>
          <w:color w:val="548DD4" w:themeColor="text2" w:themeTint="99"/>
          <w:sz w:val="24"/>
        </w:rPr>
        <w:t>.</w:t>
      </w:r>
      <w:r w:rsidR="005905FB" w:rsidRPr="00DB710A">
        <w:rPr>
          <w:rFonts w:ascii="Helvetica" w:hAnsi="Helvetica" w:cs="Helvetica"/>
          <w:iCs/>
          <w:color w:val="548DD4" w:themeColor="text2" w:themeTint="99"/>
          <w:sz w:val="24"/>
        </w:rPr>
        <w:t xml:space="preserve"> </w:t>
      </w:r>
      <w:r w:rsidR="005905FB" w:rsidRPr="005E7781">
        <w:rPr>
          <w:rFonts w:ascii="Helvetica" w:hAnsi="Helvetica" w:cs="Helvetica"/>
          <w:iCs/>
          <w:sz w:val="24"/>
        </w:rPr>
        <w:t xml:space="preserve">This is the context you will be using in this activity. </w:t>
      </w:r>
    </w:p>
    <w:p w14:paraId="491CFDA3" w14:textId="77777777" w:rsidR="00365FD8" w:rsidRPr="005E7781" w:rsidRDefault="00365FD8">
      <w:pPr>
        <w:pStyle w:val="MediumGrid21"/>
        <w:rPr>
          <w:rFonts w:ascii="Helvetica" w:hAnsi="Helvetica" w:cs="Helvetica"/>
          <w:sz w:val="24"/>
        </w:rPr>
      </w:pPr>
    </w:p>
    <w:p w14:paraId="783B36F2" w14:textId="3114CBB6" w:rsidR="00365FD8" w:rsidRPr="005E7781" w:rsidRDefault="00365FD8">
      <w:pPr>
        <w:pStyle w:val="MediumGrid21"/>
        <w:rPr>
          <w:rFonts w:ascii="Helvetica" w:hAnsi="Helvetica" w:cs="Helvetica"/>
          <w:sz w:val="24"/>
        </w:rPr>
      </w:pPr>
      <w:r w:rsidRPr="005E7781">
        <w:rPr>
          <w:rFonts w:ascii="Helvetica" w:hAnsi="Helvetica" w:cs="Helvetica"/>
          <w:sz w:val="24"/>
        </w:rPr>
        <w:t xml:space="preserve">Examine the Population box in the </w:t>
      </w:r>
      <w:r w:rsidRPr="00E10434">
        <w:rPr>
          <w:rFonts w:ascii="Helvetica" w:hAnsi="Helvetica" w:cs="Helvetica"/>
          <w:b/>
          <w:sz w:val="24"/>
        </w:rPr>
        <w:t>upper right</w:t>
      </w:r>
      <w:r w:rsidRPr="005E7781">
        <w:rPr>
          <w:rFonts w:ascii="Helvetica" w:hAnsi="Helvetica" w:cs="Helvetica"/>
          <w:sz w:val="24"/>
        </w:rPr>
        <w:t>.</w:t>
      </w:r>
    </w:p>
    <w:p w14:paraId="12B7CEDD" w14:textId="77777777" w:rsidR="00365FD8" w:rsidRPr="005E7781" w:rsidRDefault="00365FD8">
      <w:pPr>
        <w:pStyle w:val="MediumGrid21"/>
        <w:rPr>
          <w:rFonts w:ascii="Helvetica" w:hAnsi="Helvetica" w:cs="Helvetica"/>
          <w:sz w:val="24"/>
        </w:rPr>
      </w:pPr>
    </w:p>
    <w:p w14:paraId="2E6D3310" w14:textId="57F3A9A3" w:rsidR="00715788" w:rsidRPr="005E7781" w:rsidRDefault="00715788" w:rsidP="00715788">
      <w:pPr>
        <w:pStyle w:val="MediumGrid21"/>
        <w:numPr>
          <w:ilvl w:val="0"/>
          <w:numId w:val="5"/>
        </w:numPr>
        <w:rPr>
          <w:rFonts w:ascii="Helvetica" w:hAnsi="Helvetica" w:cs="Helvetica"/>
          <w:sz w:val="24"/>
        </w:rPr>
      </w:pPr>
      <w:r w:rsidRPr="005E7781">
        <w:rPr>
          <w:rFonts w:ascii="Helvetica" w:hAnsi="Helvetica" w:cs="Helvetica"/>
          <w:sz w:val="24"/>
        </w:rPr>
        <w:t xml:space="preserve">Describe the shape, center, and variability of the population distribution for the percent within a country with internet access. Be sure to describe the center and variability in the context of the problem. </w:t>
      </w:r>
    </w:p>
    <w:p w14:paraId="1A39E2F1" w14:textId="003B1681" w:rsidR="00365FD8" w:rsidRPr="005E7781" w:rsidRDefault="00365FD8">
      <w:pPr>
        <w:pStyle w:val="MediumGrid21"/>
        <w:rPr>
          <w:rFonts w:ascii="Helvetica" w:hAnsi="Helvetica" w:cs="Helvetica"/>
        </w:rPr>
      </w:pPr>
    </w:p>
    <w:p w14:paraId="75DB115A" w14:textId="77777777" w:rsidR="00776E5C" w:rsidRPr="005E7781" w:rsidRDefault="00776E5C">
      <w:pPr>
        <w:pStyle w:val="MediumGrid21"/>
        <w:rPr>
          <w:rFonts w:ascii="Helvetica" w:hAnsi="Helvetica" w:cs="Helvetica"/>
        </w:rPr>
      </w:pPr>
    </w:p>
    <w:p w14:paraId="777461FE" w14:textId="3568B864" w:rsidR="0024042C" w:rsidRPr="005E7781" w:rsidRDefault="001B0ADB">
      <w:pPr>
        <w:pStyle w:val="MediumGrid21"/>
        <w:rPr>
          <w:rFonts w:ascii="Helvetica" w:hAnsi="Helvetica" w:cs="Helvetica"/>
          <w:sz w:val="24"/>
        </w:rPr>
      </w:pPr>
      <w:r>
        <w:rPr>
          <w:rFonts w:ascii="Helvetica" w:hAnsi="Helvetica" w:cs="Helvetica"/>
          <w:sz w:val="24"/>
        </w:rPr>
        <w:t xml:space="preserve">The shape of the population distribution is asymmetrical. </w:t>
      </w:r>
      <w:proofErr w:type="gramStart"/>
      <w:r>
        <w:rPr>
          <w:rFonts w:ascii="Helvetica" w:hAnsi="Helvetica" w:cs="Helvetica"/>
          <w:sz w:val="24"/>
        </w:rPr>
        <w:t>It’s</w:t>
      </w:r>
      <w:proofErr w:type="gramEnd"/>
      <w:r>
        <w:rPr>
          <w:rFonts w:ascii="Helvetica" w:hAnsi="Helvetica" w:cs="Helvetica"/>
          <w:sz w:val="24"/>
        </w:rPr>
        <w:t xml:space="preserve"> center is at 54.47. And </w:t>
      </w:r>
      <w:proofErr w:type="gramStart"/>
      <w:r>
        <w:rPr>
          <w:rFonts w:ascii="Helvetica" w:hAnsi="Helvetica" w:cs="Helvetica"/>
          <w:sz w:val="24"/>
        </w:rPr>
        <w:t>it’s</w:t>
      </w:r>
      <w:proofErr w:type="gramEnd"/>
      <w:r>
        <w:rPr>
          <w:rFonts w:ascii="Helvetica" w:hAnsi="Helvetica" w:cs="Helvetica"/>
          <w:sz w:val="24"/>
        </w:rPr>
        <w:t xml:space="preserve"> standard deviation varies by 28.38</w:t>
      </w:r>
    </w:p>
    <w:p w14:paraId="17837EB6" w14:textId="2AA0D087" w:rsidR="00776E5C" w:rsidRPr="005E7781" w:rsidRDefault="00776E5C">
      <w:pPr>
        <w:pStyle w:val="MediumGrid21"/>
        <w:rPr>
          <w:rFonts w:ascii="Helvetica" w:hAnsi="Helvetica" w:cs="Helvetica"/>
          <w:sz w:val="24"/>
        </w:rPr>
      </w:pPr>
    </w:p>
    <w:p w14:paraId="766C9EA9" w14:textId="77777777" w:rsidR="00776E5C" w:rsidRPr="005E7781" w:rsidRDefault="00776E5C">
      <w:pPr>
        <w:pStyle w:val="MediumGrid21"/>
        <w:rPr>
          <w:rFonts w:ascii="Helvetica" w:hAnsi="Helvetica" w:cs="Helvetica"/>
          <w:sz w:val="24"/>
        </w:rPr>
      </w:pPr>
    </w:p>
    <w:p w14:paraId="0771A42C" w14:textId="77777777" w:rsidR="00B877BD" w:rsidRPr="002A3D7F" w:rsidRDefault="00B877BD" w:rsidP="00B877BD">
      <w:pPr>
        <w:pStyle w:val="NoSpacing"/>
        <w:rPr>
          <w:rFonts w:ascii="HelveticaNeueforSAS" w:hAnsi="HelveticaNeueforSAS" w:cs="Arial"/>
          <w:sz w:val="24"/>
        </w:rPr>
      </w:pPr>
    </w:p>
    <w:p w14:paraId="2DB3DB44" w14:textId="6EA31879" w:rsidR="00B877BD" w:rsidRPr="007E487E" w:rsidRDefault="00B877BD" w:rsidP="00B877BD">
      <w:pPr>
        <w:pStyle w:val="NoSpacing"/>
        <w:numPr>
          <w:ilvl w:val="0"/>
          <w:numId w:val="13"/>
        </w:numPr>
        <w:rPr>
          <w:rFonts w:ascii="Helvetica" w:hAnsi="Helvetica" w:cs="Helvetica"/>
          <w:sz w:val="24"/>
        </w:rPr>
      </w:pPr>
      <w:r w:rsidRPr="007E487E">
        <w:rPr>
          <w:rFonts w:ascii="Helvetica" w:hAnsi="Helvetica" w:cs="Helvetica"/>
          <w:sz w:val="24"/>
        </w:rPr>
        <w:lastRenderedPageBreak/>
        <w:t xml:space="preserve">Click the button that shows </w:t>
      </w:r>
      <w:r w:rsidRPr="007E487E">
        <w:rPr>
          <w:rFonts w:ascii="Verdana" w:hAnsi="Verdana" w:cs="Helvetica"/>
          <w:color w:val="4F81BD" w:themeColor="accent1"/>
          <w:sz w:val="24"/>
        </w:rPr>
        <w:t>10</w:t>
      </w:r>
      <w:r w:rsidRPr="007E487E">
        <w:rPr>
          <w:rFonts w:ascii="Helvetica" w:hAnsi="Helvetica" w:cs="Helvetica"/>
          <w:sz w:val="24"/>
        </w:rPr>
        <w:t xml:space="preserve">, next to the words </w:t>
      </w:r>
      <w:r w:rsidRPr="007E487E">
        <w:rPr>
          <w:rFonts w:ascii="Verdana" w:hAnsi="Verdana" w:cs="Helvetica"/>
          <w:sz w:val="24"/>
        </w:rPr>
        <w:t xml:space="preserve">Choose samples of size </w:t>
      </w:r>
      <w:r w:rsidRPr="007E487E">
        <w:rPr>
          <w:rFonts w:ascii="Verdana" w:hAnsi="Verdana" w:cs="Helvetica"/>
          <w:i/>
          <w:sz w:val="24"/>
        </w:rPr>
        <w:t>n</w:t>
      </w:r>
      <w:r w:rsidRPr="007E487E">
        <w:rPr>
          <w:rFonts w:ascii="Verdana" w:hAnsi="Verdana" w:cs="Helvetica"/>
          <w:sz w:val="24"/>
        </w:rPr>
        <w:t>=</w:t>
      </w:r>
      <w:r w:rsidRPr="007E487E">
        <w:rPr>
          <w:rFonts w:ascii="Helvetica" w:hAnsi="Helvetica" w:cs="Helvetica"/>
          <w:sz w:val="24"/>
        </w:rPr>
        <w:t xml:space="preserve"> in the middle of the top row.</w:t>
      </w:r>
    </w:p>
    <w:p w14:paraId="67EF8AC7" w14:textId="77777777" w:rsidR="00B877BD" w:rsidRPr="007E487E" w:rsidRDefault="00B877BD" w:rsidP="00B877BD">
      <w:pPr>
        <w:pStyle w:val="NoSpacing"/>
        <w:ind w:left="1080"/>
        <w:rPr>
          <w:rFonts w:ascii="Helvetica" w:hAnsi="Helvetica" w:cs="Helvetica"/>
          <w:sz w:val="24"/>
        </w:rPr>
      </w:pPr>
    </w:p>
    <w:p w14:paraId="6BABF4A5" w14:textId="49E4F63C" w:rsidR="00B877BD" w:rsidRPr="007E487E" w:rsidRDefault="00B877BD" w:rsidP="00B877BD">
      <w:pPr>
        <w:pStyle w:val="NoSpacing"/>
        <w:numPr>
          <w:ilvl w:val="0"/>
          <w:numId w:val="13"/>
        </w:numPr>
        <w:rPr>
          <w:rFonts w:ascii="Helvetica" w:hAnsi="Helvetica" w:cs="Helvetica"/>
          <w:sz w:val="24"/>
        </w:rPr>
      </w:pPr>
      <w:r w:rsidRPr="007E487E">
        <w:rPr>
          <w:rFonts w:ascii="Helvetica" w:hAnsi="Helvetica" w:cs="Helvetica"/>
          <w:sz w:val="24"/>
        </w:rPr>
        <w:t xml:space="preserve">Enter the value of </w:t>
      </w:r>
      <w:r w:rsidRPr="007E487E">
        <w:rPr>
          <w:rFonts w:ascii="Verdana" w:hAnsi="Verdana" w:cs="Helvetica"/>
          <w:color w:val="4F81BD" w:themeColor="accent1"/>
          <w:sz w:val="24"/>
        </w:rPr>
        <w:t>50</w:t>
      </w:r>
      <w:r w:rsidRPr="007E487E">
        <w:rPr>
          <w:rFonts w:ascii="Helvetica" w:hAnsi="Helvetica" w:cs="Helvetica"/>
          <w:i/>
          <w:sz w:val="24"/>
        </w:rPr>
        <w:t xml:space="preserve"> </w:t>
      </w:r>
      <w:r w:rsidRPr="007E487E">
        <w:rPr>
          <w:rFonts w:ascii="Helvetica" w:hAnsi="Helvetica" w:cs="Helvetica"/>
          <w:iCs/>
          <w:sz w:val="24"/>
        </w:rPr>
        <w:t>and</w:t>
      </w:r>
      <w:r w:rsidRPr="007E487E">
        <w:rPr>
          <w:rFonts w:ascii="Helvetica" w:hAnsi="Helvetica" w:cs="Helvetica"/>
          <w:i/>
          <w:sz w:val="24"/>
        </w:rPr>
        <w:t xml:space="preserve"> </w:t>
      </w:r>
      <w:r w:rsidRPr="007E487E">
        <w:rPr>
          <w:rFonts w:ascii="Helvetica" w:hAnsi="Helvetica" w:cs="Helvetica"/>
          <w:sz w:val="24"/>
        </w:rPr>
        <w:t xml:space="preserve">hit the Ok button (or hit Enter). </w:t>
      </w:r>
    </w:p>
    <w:p w14:paraId="3ED53D8D" w14:textId="77777777" w:rsidR="00B877BD" w:rsidRPr="007E487E" w:rsidRDefault="00B877BD" w:rsidP="00B877BD">
      <w:pPr>
        <w:pStyle w:val="NoSpacing"/>
        <w:rPr>
          <w:rFonts w:ascii="Helvetica" w:hAnsi="Helvetica" w:cs="Helvetica"/>
          <w:sz w:val="24"/>
        </w:rPr>
      </w:pPr>
    </w:p>
    <w:p w14:paraId="15A71B5F" w14:textId="0CC62F64" w:rsidR="00B877BD" w:rsidRPr="007E487E" w:rsidRDefault="00B877BD" w:rsidP="00B877BD">
      <w:pPr>
        <w:pStyle w:val="NoSpacing"/>
        <w:numPr>
          <w:ilvl w:val="0"/>
          <w:numId w:val="13"/>
        </w:numPr>
        <w:rPr>
          <w:rFonts w:ascii="Helvetica" w:hAnsi="Helvetica" w:cs="Helvetica"/>
          <w:sz w:val="24"/>
        </w:rPr>
      </w:pPr>
      <w:r w:rsidRPr="007E487E">
        <w:rPr>
          <w:rFonts w:ascii="Helvetica" w:hAnsi="Helvetica" w:cs="Helvetica"/>
          <w:sz w:val="24"/>
        </w:rPr>
        <w:t xml:space="preserve">Click the </w:t>
      </w:r>
      <w:r w:rsidRPr="007E487E">
        <w:rPr>
          <w:rFonts w:ascii="Verdana" w:hAnsi="Verdana" w:cs="Helvetica"/>
          <w:color w:val="4F81BD" w:themeColor="accent1"/>
          <w:sz w:val="24"/>
        </w:rPr>
        <w:t>Generate 1 Sample</w:t>
      </w:r>
      <w:r w:rsidRPr="007E487E">
        <w:rPr>
          <w:rFonts w:ascii="Helvetica" w:hAnsi="Helvetica" w:cs="Helvetica"/>
          <w:color w:val="4F81BD" w:themeColor="accent1"/>
          <w:sz w:val="24"/>
        </w:rPr>
        <w:t xml:space="preserve"> </w:t>
      </w:r>
      <w:r w:rsidRPr="007E487E">
        <w:rPr>
          <w:rFonts w:ascii="Helvetica" w:hAnsi="Helvetica" w:cs="Helvetica"/>
          <w:sz w:val="24"/>
        </w:rPr>
        <w:t>button on the left side of the second row to take a random sample of 50 Countries.</w:t>
      </w:r>
    </w:p>
    <w:p w14:paraId="251CCF3D" w14:textId="77777777" w:rsidR="00E07046" w:rsidRPr="005E7781" w:rsidRDefault="00E07046" w:rsidP="00715788">
      <w:pPr>
        <w:pStyle w:val="MediumGrid21"/>
        <w:ind w:left="1008"/>
        <w:rPr>
          <w:rFonts w:ascii="Helvetica" w:hAnsi="Helvetica" w:cs="Helvetica"/>
          <w:sz w:val="24"/>
        </w:rPr>
      </w:pPr>
    </w:p>
    <w:p w14:paraId="2234DF3F" w14:textId="38227397" w:rsidR="0024042C" w:rsidRPr="006C163A" w:rsidRDefault="00B877BD">
      <w:pPr>
        <w:pStyle w:val="MediumGrid21"/>
        <w:rPr>
          <w:rFonts w:ascii="Helvetica" w:hAnsi="Helvetica" w:cs="Helvetica"/>
          <w:sz w:val="24"/>
        </w:rPr>
      </w:pPr>
      <w:r>
        <w:rPr>
          <w:rFonts w:ascii="Helvetica" w:hAnsi="Helvetica" w:cs="Helvetica"/>
          <w:sz w:val="24"/>
        </w:rPr>
        <w:t xml:space="preserve">Examine the sample box in the </w:t>
      </w:r>
      <w:r w:rsidRPr="00E10434">
        <w:rPr>
          <w:rFonts w:ascii="Helvetica" w:hAnsi="Helvetica" w:cs="Helvetica"/>
          <w:b/>
          <w:sz w:val="24"/>
        </w:rPr>
        <w:t xml:space="preserve">lower </w:t>
      </w:r>
      <w:r w:rsidR="006C163A" w:rsidRPr="00E10434">
        <w:rPr>
          <w:rFonts w:ascii="Helvetica" w:hAnsi="Helvetica" w:cs="Helvetica"/>
          <w:b/>
          <w:sz w:val="24"/>
        </w:rPr>
        <w:t>right</w:t>
      </w:r>
      <w:r w:rsidR="006C163A">
        <w:rPr>
          <w:rFonts w:ascii="Helvetica" w:hAnsi="Helvetica" w:cs="Helvetica"/>
          <w:sz w:val="24"/>
        </w:rPr>
        <w:t xml:space="preserve"> to see the distribution of the sample (the </w:t>
      </w:r>
      <w:r w:rsidR="006C163A">
        <w:rPr>
          <w:rFonts w:ascii="Helvetica" w:hAnsi="Helvetica" w:cs="Helvetica"/>
          <w:b/>
          <w:sz w:val="24"/>
        </w:rPr>
        <w:t>sample</w:t>
      </w:r>
      <w:r w:rsidR="006C163A">
        <w:rPr>
          <w:rFonts w:ascii="Helvetica" w:hAnsi="Helvetica" w:cs="Helvetica"/>
          <w:sz w:val="24"/>
        </w:rPr>
        <w:t xml:space="preserve"> distribution.)</w:t>
      </w:r>
    </w:p>
    <w:p w14:paraId="747EB785" w14:textId="0468F6E3" w:rsidR="00365FD8" w:rsidRPr="005E7781" w:rsidRDefault="00365FD8">
      <w:pPr>
        <w:pStyle w:val="MediumGrid21"/>
        <w:rPr>
          <w:rFonts w:ascii="Helvetica" w:hAnsi="Helvetica" w:cs="Helvetica"/>
          <w:sz w:val="24"/>
        </w:rPr>
      </w:pPr>
    </w:p>
    <w:p w14:paraId="43AD040C" w14:textId="5246FDAA" w:rsidR="00B877BD" w:rsidRDefault="006C163A" w:rsidP="00682C75">
      <w:pPr>
        <w:pStyle w:val="NoSpacing"/>
        <w:numPr>
          <w:ilvl w:val="0"/>
          <w:numId w:val="5"/>
        </w:numPr>
        <w:rPr>
          <w:rFonts w:ascii="Helvetica" w:hAnsi="Helvetica" w:cs="Helvetica"/>
          <w:sz w:val="24"/>
        </w:rPr>
      </w:pPr>
      <w:r>
        <w:rPr>
          <w:rFonts w:ascii="Helvetica" w:hAnsi="Helvetica" w:cs="Helvetica"/>
          <w:sz w:val="24"/>
        </w:rPr>
        <w:t>Describe the shape, center, and variability of the sample distribution for the 50 randomly selected countries.  Be sure to describe the center and variability in the context of the problem.</w:t>
      </w:r>
    </w:p>
    <w:p w14:paraId="087E4285" w14:textId="1D2460F8" w:rsidR="006C163A" w:rsidRDefault="006C163A" w:rsidP="006C163A">
      <w:pPr>
        <w:pStyle w:val="NoSpacing"/>
        <w:rPr>
          <w:rFonts w:ascii="Helvetica" w:hAnsi="Helvetica" w:cs="Helvetica"/>
          <w:sz w:val="24"/>
        </w:rPr>
      </w:pPr>
    </w:p>
    <w:p w14:paraId="17A8BDCC" w14:textId="40DF28A8" w:rsidR="006C163A" w:rsidRDefault="001B0ADB" w:rsidP="006C163A">
      <w:pPr>
        <w:pStyle w:val="NoSpacing"/>
        <w:rPr>
          <w:rFonts w:ascii="Helvetica" w:hAnsi="Helvetica" w:cs="Helvetica"/>
          <w:sz w:val="24"/>
        </w:rPr>
      </w:pPr>
      <w:r>
        <w:rPr>
          <w:rFonts w:ascii="Helvetica" w:hAnsi="Helvetica" w:cs="Helvetica"/>
          <w:sz w:val="24"/>
        </w:rPr>
        <w:t xml:space="preserve">The shape of the sample distribution is asymmetrical. </w:t>
      </w:r>
      <w:proofErr w:type="gramStart"/>
      <w:r>
        <w:rPr>
          <w:rFonts w:ascii="Helvetica" w:hAnsi="Helvetica" w:cs="Helvetica"/>
          <w:sz w:val="24"/>
        </w:rPr>
        <w:t>It’s</w:t>
      </w:r>
      <w:proofErr w:type="gramEnd"/>
      <w:r>
        <w:rPr>
          <w:rFonts w:ascii="Helvetica" w:hAnsi="Helvetica" w:cs="Helvetica"/>
          <w:sz w:val="24"/>
        </w:rPr>
        <w:t xml:space="preserve"> center is 55.48, and </w:t>
      </w:r>
      <w:proofErr w:type="gramStart"/>
      <w:r>
        <w:rPr>
          <w:rFonts w:ascii="Helvetica" w:hAnsi="Helvetica" w:cs="Helvetica"/>
          <w:sz w:val="24"/>
        </w:rPr>
        <w:t>it’s</w:t>
      </w:r>
      <w:proofErr w:type="gramEnd"/>
      <w:r>
        <w:rPr>
          <w:rFonts w:ascii="Helvetica" w:hAnsi="Helvetica" w:cs="Helvetica"/>
          <w:sz w:val="24"/>
        </w:rPr>
        <w:t xml:space="preserve"> standard deviation is 26.57.</w:t>
      </w:r>
    </w:p>
    <w:p w14:paraId="58A794E4" w14:textId="75CDDB80" w:rsidR="006C163A" w:rsidRDefault="006C163A" w:rsidP="006C163A">
      <w:pPr>
        <w:pStyle w:val="NoSpacing"/>
        <w:rPr>
          <w:rFonts w:ascii="Helvetica" w:hAnsi="Helvetica" w:cs="Helvetica"/>
          <w:sz w:val="24"/>
        </w:rPr>
      </w:pPr>
    </w:p>
    <w:p w14:paraId="756AB78E" w14:textId="77777777" w:rsidR="006C163A" w:rsidRDefault="006C163A" w:rsidP="006C163A">
      <w:pPr>
        <w:pStyle w:val="NoSpacing"/>
        <w:rPr>
          <w:rFonts w:ascii="Helvetica" w:hAnsi="Helvetica" w:cs="Helvetica"/>
          <w:sz w:val="24"/>
        </w:rPr>
      </w:pPr>
    </w:p>
    <w:p w14:paraId="11DA82D7" w14:textId="77E4BC56" w:rsidR="006C163A" w:rsidRDefault="006C163A" w:rsidP="006C163A">
      <w:pPr>
        <w:pStyle w:val="NoSpacing"/>
        <w:rPr>
          <w:rFonts w:ascii="Helvetica" w:hAnsi="Helvetica" w:cs="Helvetica"/>
          <w:sz w:val="24"/>
        </w:rPr>
      </w:pPr>
      <w:r>
        <w:rPr>
          <w:rFonts w:ascii="Helvetica" w:hAnsi="Helvetica" w:cs="Helvetica"/>
          <w:sz w:val="24"/>
        </w:rPr>
        <w:t xml:space="preserve">Examine the Sampling </w:t>
      </w:r>
      <w:proofErr w:type="spellStart"/>
      <w:r>
        <w:rPr>
          <w:rFonts w:ascii="Helvetica" w:hAnsi="Helvetica" w:cs="Helvetica"/>
          <w:sz w:val="24"/>
        </w:rPr>
        <w:t>Dotplot</w:t>
      </w:r>
      <w:proofErr w:type="spellEnd"/>
      <w:r>
        <w:rPr>
          <w:rFonts w:ascii="Helvetica" w:hAnsi="Helvetica" w:cs="Helvetica"/>
          <w:sz w:val="24"/>
        </w:rPr>
        <w:t xml:space="preserve"> of Means, which is the </w:t>
      </w:r>
      <w:r w:rsidRPr="00E10434">
        <w:rPr>
          <w:rFonts w:ascii="Helvetica" w:hAnsi="Helvetica" w:cs="Helvetica"/>
          <w:b/>
          <w:sz w:val="24"/>
        </w:rPr>
        <w:t>primary plot on the left.</w:t>
      </w:r>
      <w:r>
        <w:rPr>
          <w:rFonts w:ascii="Helvetica" w:hAnsi="Helvetica" w:cs="Helvetica"/>
          <w:sz w:val="24"/>
        </w:rPr>
        <w:t xml:space="preserve">  </w:t>
      </w:r>
    </w:p>
    <w:p w14:paraId="1D1A24E2" w14:textId="77777777" w:rsidR="006C163A" w:rsidRDefault="006C163A" w:rsidP="006C163A">
      <w:pPr>
        <w:pStyle w:val="NoSpacing"/>
        <w:rPr>
          <w:rFonts w:ascii="Helvetica" w:hAnsi="Helvetica" w:cs="Helvetica"/>
          <w:sz w:val="24"/>
        </w:rPr>
      </w:pPr>
    </w:p>
    <w:p w14:paraId="4BD898A1" w14:textId="19672BD9" w:rsidR="00B877BD" w:rsidRDefault="006C163A" w:rsidP="00682C75">
      <w:pPr>
        <w:pStyle w:val="NoSpacing"/>
        <w:numPr>
          <w:ilvl w:val="0"/>
          <w:numId w:val="5"/>
        </w:numPr>
        <w:rPr>
          <w:rFonts w:ascii="Helvetica" w:hAnsi="Helvetica" w:cs="Helvetica"/>
          <w:sz w:val="24"/>
        </w:rPr>
      </w:pPr>
      <w:r>
        <w:rPr>
          <w:rFonts w:ascii="Helvetica" w:hAnsi="Helvetica" w:cs="Helvetica"/>
          <w:sz w:val="24"/>
        </w:rPr>
        <w:t>There is one point on this graph.  Please share its value (up to 3 in the collaborative key) and explain what this value represents.</w:t>
      </w:r>
    </w:p>
    <w:p w14:paraId="2609D177" w14:textId="479F7888" w:rsidR="006C163A" w:rsidRDefault="006C163A" w:rsidP="006C163A">
      <w:pPr>
        <w:pStyle w:val="NoSpacing"/>
        <w:rPr>
          <w:rFonts w:ascii="Helvetica" w:hAnsi="Helvetica" w:cs="Helvetica"/>
          <w:sz w:val="24"/>
        </w:rPr>
      </w:pPr>
    </w:p>
    <w:p w14:paraId="4BDFC17D" w14:textId="74BBF707" w:rsidR="006C163A" w:rsidRDefault="006C163A" w:rsidP="006C163A">
      <w:pPr>
        <w:pStyle w:val="NoSpacing"/>
        <w:rPr>
          <w:rFonts w:ascii="Helvetica" w:hAnsi="Helvetica" w:cs="Helvetica"/>
          <w:sz w:val="24"/>
        </w:rPr>
      </w:pPr>
    </w:p>
    <w:p w14:paraId="6A00B5D6" w14:textId="623D2489" w:rsidR="006C163A" w:rsidRDefault="00304F47" w:rsidP="006C163A">
      <w:pPr>
        <w:pStyle w:val="NoSpacing"/>
        <w:rPr>
          <w:rFonts w:ascii="Helvetica" w:hAnsi="Helvetica" w:cs="Helvetica"/>
          <w:sz w:val="24"/>
        </w:rPr>
      </w:pPr>
      <w:r>
        <w:rPr>
          <w:rFonts w:ascii="Helvetica" w:hAnsi="Helvetica" w:cs="Helvetica"/>
          <w:sz w:val="24"/>
        </w:rPr>
        <w:t>55.476 represents the mean value of the sample.</w:t>
      </w:r>
    </w:p>
    <w:p w14:paraId="1C1C8776" w14:textId="77777777" w:rsidR="006C163A" w:rsidRDefault="006C163A" w:rsidP="006C163A">
      <w:pPr>
        <w:pStyle w:val="NoSpacing"/>
        <w:rPr>
          <w:rFonts w:ascii="Helvetica" w:hAnsi="Helvetica" w:cs="Helvetica"/>
          <w:sz w:val="24"/>
        </w:rPr>
      </w:pPr>
    </w:p>
    <w:p w14:paraId="0D856E9F" w14:textId="77777777" w:rsidR="006C163A" w:rsidRDefault="006C163A" w:rsidP="006C163A">
      <w:pPr>
        <w:pStyle w:val="NoSpacing"/>
        <w:rPr>
          <w:rFonts w:ascii="Helvetica" w:hAnsi="Helvetica" w:cs="Helvetica"/>
          <w:sz w:val="24"/>
        </w:rPr>
      </w:pPr>
    </w:p>
    <w:p w14:paraId="38DA36CF" w14:textId="3013920D" w:rsidR="006C163A" w:rsidRPr="007E487E" w:rsidRDefault="006C163A" w:rsidP="006C163A">
      <w:pPr>
        <w:pStyle w:val="NoSpacing"/>
        <w:numPr>
          <w:ilvl w:val="0"/>
          <w:numId w:val="13"/>
        </w:numPr>
        <w:rPr>
          <w:rFonts w:ascii="Helvetica" w:hAnsi="Helvetica" w:cs="Helvetica"/>
          <w:sz w:val="24"/>
        </w:rPr>
      </w:pPr>
      <w:r w:rsidRPr="007E487E">
        <w:rPr>
          <w:rFonts w:ascii="Helvetica" w:hAnsi="Helvetica" w:cs="Helvetica"/>
          <w:sz w:val="24"/>
        </w:rPr>
        <w:t>Click the</w:t>
      </w:r>
      <w:r w:rsidRPr="002A3D7F">
        <w:rPr>
          <w:rFonts w:ascii="HelveticaNeueforSAS" w:hAnsi="HelveticaNeueforSAS" w:cs="Arial"/>
          <w:sz w:val="24"/>
        </w:rPr>
        <w:t xml:space="preserve"> </w:t>
      </w:r>
      <w:r w:rsidRPr="007E487E">
        <w:rPr>
          <w:rFonts w:ascii="Verdana" w:hAnsi="Verdana" w:cs="Arial"/>
          <w:color w:val="4F81BD" w:themeColor="accent1"/>
          <w:sz w:val="24"/>
        </w:rPr>
        <w:t>Generate 1 Sample</w:t>
      </w:r>
      <w:r w:rsidRPr="00B877BD">
        <w:rPr>
          <w:rFonts w:ascii="HelveticaNeueforSAS" w:hAnsi="HelveticaNeueforSAS" w:cs="Arial"/>
          <w:color w:val="4F81BD" w:themeColor="accent1"/>
          <w:sz w:val="24"/>
        </w:rPr>
        <w:t xml:space="preserve"> </w:t>
      </w:r>
      <w:r w:rsidRPr="007E487E">
        <w:rPr>
          <w:rFonts w:ascii="Helvetica" w:hAnsi="Helvetica" w:cs="Helvetica"/>
          <w:sz w:val="24"/>
        </w:rPr>
        <w:t>button on the left side of the second row to take a second random sample of 50 Countries.</w:t>
      </w:r>
    </w:p>
    <w:p w14:paraId="401D230D" w14:textId="54A63025" w:rsidR="006C163A" w:rsidRPr="007E487E" w:rsidRDefault="006C163A" w:rsidP="006C163A">
      <w:pPr>
        <w:pStyle w:val="NoSpacing"/>
        <w:rPr>
          <w:rFonts w:ascii="Helvetica" w:hAnsi="Helvetica" w:cs="Helvetica"/>
          <w:sz w:val="24"/>
        </w:rPr>
      </w:pPr>
    </w:p>
    <w:p w14:paraId="0691E2EC" w14:textId="77777777" w:rsidR="006C163A" w:rsidRPr="007E487E" w:rsidRDefault="006C163A" w:rsidP="006C163A">
      <w:pPr>
        <w:pStyle w:val="NoSpacing"/>
        <w:rPr>
          <w:rFonts w:ascii="Helvetica" w:hAnsi="Helvetica" w:cs="Helvetica"/>
          <w:sz w:val="24"/>
        </w:rPr>
      </w:pPr>
    </w:p>
    <w:p w14:paraId="46EA244C" w14:textId="2D9894BF" w:rsidR="006C163A" w:rsidRPr="007E487E" w:rsidRDefault="006C163A" w:rsidP="00682C75">
      <w:pPr>
        <w:pStyle w:val="NoSpacing"/>
        <w:numPr>
          <w:ilvl w:val="0"/>
          <w:numId w:val="5"/>
        </w:numPr>
        <w:rPr>
          <w:rFonts w:ascii="Helvetica" w:hAnsi="Helvetica" w:cs="Helvetica"/>
          <w:sz w:val="24"/>
        </w:rPr>
      </w:pPr>
      <w:r w:rsidRPr="007E487E">
        <w:rPr>
          <w:rFonts w:ascii="Helvetica" w:hAnsi="Helvetica" w:cs="Helvetica"/>
          <w:sz w:val="24"/>
        </w:rPr>
        <w:t>Describe the shape, center, and variability of the new sample distribution in the lower right graph.  Be sure to describe the center and variability in the context of the problem.</w:t>
      </w:r>
    </w:p>
    <w:p w14:paraId="518F3A87" w14:textId="2DA557FF" w:rsidR="0090362F" w:rsidRDefault="0090362F" w:rsidP="0090362F">
      <w:pPr>
        <w:pStyle w:val="NoSpacing"/>
        <w:rPr>
          <w:rFonts w:ascii="Helvetica" w:hAnsi="Helvetica" w:cs="Helvetica"/>
          <w:sz w:val="24"/>
        </w:rPr>
      </w:pPr>
    </w:p>
    <w:p w14:paraId="05053BF6" w14:textId="083C4436" w:rsidR="00304F47" w:rsidRPr="007E487E" w:rsidRDefault="00304F47" w:rsidP="0090362F">
      <w:pPr>
        <w:pStyle w:val="NoSpacing"/>
        <w:rPr>
          <w:rFonts w:ascii="Helvetica" w:hAnsi="Helvetica" w:cs="Helvetica"/>
          <w:sz w:val="24"/>
        </w:rPr>
      </w:pPr>
      <w:r>
        <w:rPr>
          <w:rFonts w:ascii="Helvetica" w:hAnsi="Helvetica" w:cs="Helvetica"/>
          <w:sz w:val="24"/>
        </w:rPr>
        <w:t>The shape, center, and variability of the new sample is the following, respectively: asymmetrical, 52.33, 31.95. In this context, the shape means that in countries with internet access are not uniformly distributed.</w:t>
      </w:r>
    </w:p>
    <w:p w14:paraId="3B2DAEC6" w14:textId="0A7E1699" w:rsidR="0090362F" w:rsidRPr="007E487E" w:rsidRDefault="0090362F" w:rsidP="0090362F">
      <w:pPr>
        <w:pStyle w:val="NoSpacing"/>
        <w:rPr>
          <w:rFonts w:ascii="Helvetica" w:hAnsi="Helvetica" w:cs="Helvetica"/>
          <w:sz w:val="24"/>
        </w:rPr>
      </w:pPr>
    </w:p>
    <w:p w14:paraId="22359CF7" w14:textId="77777777" w:rsidR="0090362F" w:rsidRPr="007E487E" w:rsidRDefault="0090362F" w:rsidP="0090362F">
      <w:pPr>
        <w:pStyle w:val="NoSpacing"/>
        <w:rPr>
          <w:rFonts w:ascii="Helvetica" w:hAnsi="Helvetica" w:cs="Helvetica"/>
          <w:sz w:val="24"/>
        </w:rPr>
      </w:pPr>
    </w:p>
    <w:p w14:paraId="30E10CEF" w14:textId="385A7002" w:rsidR="007E487E" w:rsidRDefault="0090362F" w:rsidP="00682C75">
      <w:pPr>
        <w:pStyle w:val="NoSpacing"/>
        <w:numPr>
          <w:ilvl w:val="0"/>
          <w:numId w:val="5"/>
        </w:numPr>
        <w:rPr>
          <w:rFonts w:ascii="Helvetica" w:hAnsi="Helvetica" w:cs="Helvetica"/>
          <w:sz w:val="24"/>
        </w:rPr>
      </w:pPr>
      <w:r w:rsidRPr="007E487E">
        <w:rPr>
          <w:rFonts w:ascii="Helvetica" w:hAnsi="Helvetica" w:cs="Helvetica"/>
          <w:sz w:val="24"/>
        </w:rPr>
        <w:t xml:space="preserve">Note that there is now a second point on the main graph, called the </w:t>
      </w:r>
      <w:r w:rsidRPr="00E10434">
        <w:rPr>
          <w:rFonts w:ascii="Verdana" w:hAnsi="Verdana" w:cs="Helvetica"/>
          <w:color w:val="0070C0"/>
          <w:sz w:val="24"/>
        </w:rPr>
        <w:t xml:space="preserve">Sampling </w:t>
      </w:r>
      <w:proofErr w:type="spellStart"/>
      <w:r w:rsidRPr="00E10434">
        <w:rPr>
          <w:rFonts w:ascii="Verdana" w:hAnsi="Verdana" w:cs="Helvetica"/>
          <w:color w:val="0070C0"/>
          <w:sz w:val="24"/>
        </w:rPr>
        <w:t>Dotplot</w:t>
      </w:r>
      <w:proofErr w:type="spellEnd"/>
      <w:r w:rsidRPr="00E10434">
        <w:rPr>
          <w:rFonts w:ascii="Verdana" w:hAnsi="Verdana" w:cs="Helvetica"/>
          <w:color w:val="0070C0"/>
          <w:sz w:val="24"/>
        </w:rPr>
        <w:t xml:space="preserve"> of Mean.</w:t>
      </w:r>
      <w:r w:rsidRPr="00E10434">
        <w:rPr>
          <w:rFonts w:ascii="Helvetica" w:hAnsi="Helvetica" w:cs="Helvetica"/>
          <w:color w:val="0070C0"/>
          <w:sz w:val="24"/>
        </w:rPr>
        <w:t xml:space="preserve">  </w:t>
      </w:r>
      <w:r w:rsidR="007E487E">
        <w:rPr>
          <w:rFonts w:ascii="Helvetica" w:hAnsi="Helvetica" w:cs="Helvetica"/>
          <w:sz w:val="24"/>
        </w:rPr>
        <w:t>Compare the second point to the first point.  Are they the same?  Why do you think that is?</w:t>
      </w:r>
    </w:p>
    <w:p w14:paraId="0087CE41" w14:textId="73395351" w:rsidR="007E487E" w:rsidRDefault="007E487E" w:rsidP="007E487E">
      <w:pPr>
        <w:pStyle w:val="NoSpacing"/>
        <w:rPr>
          <w:rFonts w:ascii="Helvetica" w:hAnsi="Helvetica" w:cs="Helvetica"/>
          <w:sz w:val="24"/>
        </w:rPr>
      </w:pPr>
    </w:p>
    <w:p w14:paraId="793E2DDA" w14:textId="0557B058" w:rsidR="007E487E" w:rsidRDefault="007E487E" w:rsidP="007E487E">
      <w:pPr>
        <w:pStyle w:val="NoSpacing"/>
        <w:rPr>
          <w:rFonts w:ascii="Helvetica" w:hAnsi="Helvetica" w:cs="Helvetica"/>
          <w:sz w:val="24"/>
        </w:rPr>
      </w:pPr>
    </w:p>
    <w:p w14:paraId="1014DAF1" w14:textId="3C2139E0" w:rsidR="007E487E" w:rsidRDefault="00304F47" w:rsidP="007E487E">
      <w:pPr>
        <w:pStyle w:val="NoSpacing"/>
        <w:rPr>
          <w:rFonts w:ascii="Helvetica" w:hAnsi="Helvetica" w:cs="Helvetica"/>
          <w:sz w:val="24"/>
        </w:rPr>
      </w:pPr>
      <w:r>
        <w:rPr>
          <w:rFonts w:ascii="Helvetica" w:hAnsi="Helvetica" w:cs="Helvetica"/>
          <w:sz w:val="24"/>
        </w:rPr>
        <w:lastRenderedPageBreak/>
        <w:t>No, my second value is different from my initial value. They are different because the likelihood of obtaining the same sample values (n=50) is extremely low, and thus, this discrepancy in means occurs.</w:t>
      </w:r>
    </w:p>
    <w:p w14:paraId="467496F4" w14:textId="77777777" w:rsidR="007E487E" w:rsidRDefault="007E487E" w:rsidP="007E487E">
      <w:pPr>
        <w:pStyle w:val="NoSpacing"/>
        <w:rPr>
          <w:rFonts w:ascii="Helvetica" w:hAnsi="Helvetica" w:cs="Helvetica"/>
          <w:sz w:val="24"/>
        </w:rPr>
      </w:pPr>
    </w:p>
    <w:p w14:paraId="5787A819" w14:textId="1B82BDAD" w:rsidR="0090362F" w:rsidRPr="007E487E" w:rsidRDefault="0090362F" w:rsidP="00682C75">
      <w:pPr>
        <w:pStyle w:val="NoSpacing"/>
        <w:numPr>
          <w:ilvl w:val="0"/>
          <w:numId w:val="5"/>
        </w:numPr>
        <w:rPr>
          <w:rFonts w:ascii="Helvetica" w:hAnsi="Helvetica" w:cs="Helvetica"/>
          <w:sz w:val="24"/>
        </w:rPr>
      </w:pPr>
      <w:r w:rsidRPr="007E487E">
        <w:rPr>
          <w:rFonts w:ascii="Helvetica" w:hAnsi="Helvetica" w:cs="Helvetica"/>
          <w:sz w:val="24"/>
        </w:rPr>
        <w:t>What do you suspect</w:t>
      </w:r>
      <w:r w:rsidR="007E487E">
        <w:rPr>
          <w:rFonts w:ascii="Helvetica" w:hAnsi="Helvetica" w:cs="Helvetica"/>
          <w:sz w:val="24"/>
        </w:rPr>
        <w:t xml:space="preserve"> the second point’s</w:t>
      </w:r>
      <w:r w:rsidRPr="007E487E">
        <w:rPr>
          <w:rFonts w:ascii="Helvetica" w:hAnsi="Helvetica" w:cs="Helvetica"/>
          <w:sz w:val="24"/>
        </w:rPr>
        <w:t xml:space="preserve"> value is?  How do you know?</w:t>
      </w:r>
    </w:p>
    <w:p w14:paraId="3488D0AD" w14:textId="2D83A052" w:rsidR="0090362F" w:rsidRPr="007E487E" w:rsidRDefault="0090362F" w:rsidP="0090362F">
      <w:pPr>
        <w:pStyle w:val="NoSpacing"/>
        <w:rPr>
          <w:rFonts w:ascii="Helvetica" w:hAnsi="Helvetica" w:cs="Helvetica"/>
          <w:sz w:val="24"/>
        </w:rPr>
      </w:pPr>
    </w:p>
    <w:p w14:paraId="2DAA3C70" w14:textId="662D59D0" w:rsidR="0090362F" w:rsidRDefault="00304F47" w:rsidP="0090362F">
      <w:pPr>
        <w:pStyle w:val="NoSpacing"/>
        <w:rPr>
          <w:rFonts w:ascii="Helvetica" w:hAnsi="Helvetica" w:cs="Helvetica"/>
          <w:sz w:val="24"/>
        </w:rPr>
      </w:pPr>
      <w:r>
        <w:rPr>
          <w:rFonts w:ascii="Helvetica" w:hAnsi="Helvetica" w:cs="Helvetica"/>
          <w:sz w:val="24"/>
        </w:rPr>
        <w:t xml:space="preserve">The second point’s value is 55.476 because it is right below 52.5. I know because I can see it on the Sampling </w:t>
      </w:r>
      <w:proofErr w:type="spellStart"/>
      <w:r>
        <w:rPr>
          <w:rFonts w:ascii="Helvetica" w:hAnsi="Helvetica" w:cs="Helvetica"/>
          <w:sz w:val="24"/>
        </w:rPr>
        <w:t>Dotplot</w:t>
      </w:r>
      <w:proofErr w:type="spellEnd"/>
      <w:r>
        <w:rPr>
          <w:rFonts w:ascii="Helvetica" w:hAnsi="Helvetica" w:cs="Helvetica"/>
          <w:sz w:val="24"/>
        </w:rPr>
        <w:t xml:space="preserve"> of Mean graph.</w:t>
      </w:r>
    </w:p>
    <w:p w14:paraId="678AED1A" w14:textId="77777777" w:rsidR="007E487E" w:rsidRPr="007E487E" w:rsidRDefault="007E487E" w:rsidP="0090362F">
      <w:pPr>
        <w:pStyle w:val="NoSpacing"/>
        <w:rPr>
          <w:rFonts w:ascii="Helvetica" w:hAnsi="Helvetica" w:cs="Helvetica"/>
          <w:sz w:val="24"/>
        </w:rPr>
      </w:pPr>
    </w:p>
    <w:p w14:paraId="39C457C5" w14:textId="77777777" w:rsidR="0090362F" w:rsidRPr="007E487E" w:rsidRDefault="0090362F" w:rsidP="0090362F">
      <w:pPr>
        <w:pStyle w:val="NoSpacing"/>
        <w:rPr>
          <w:rFonts w:ascii="Helvetica" w:hAnsi="Helvetica" w:cs="Helvetica"/>
          <w:sz w:val="24"/>
        </w:rPr>
      </w:pPr>
    </w:p>
    <w:p w14:paraId="2C01C950" w14:textId="4EDD93B4" w:rsidR="0090362F" w:rsidRPr="007E487E" w:rsidRDefault="0090362F" w:rsidP="00682C75">
      <w:pPr>
        <w:pStyle w:val="NoSpacing"/>
        <w:numPr>
          <w:ilvl w:val="0"/>
          <w:numId w:val="5"/>
        </w:numPr>
        <w:rPr>
          <w:rFonts w:ascii="Helvetica" w:hAnsi="Helvetica" w:cs="Helvetica"/>
          <w:sz w:val="24"/>
        </w:rPr>
      </w:pPr>
      <w:r w:rsidRPr="007E487E">
        <w:rPr>
          <w:rFonts w:ascii="Helvetica" w:hAnsi="Helvetica" w:cs="Helvetica"/>
          <w:sz w:val="24"/>
        </w:rPr>
        <w:t xml:space="preserve">On the </w:t>
      </w:r>
      <w:r w:rsidRPr="00E10434">
        <w:rPr>
          <w:rFonts w:ascii="Verdana" w:hAnsi="Verdana" w:cs="Helvetica"/>
          <w:color w:val="0070C0"/>
          <w:sz w:val="24"/>
        </w:rPr>
        <w:t xml:space="preserve">Sampling </w:t>
      </w:r>
      <w:proofErr w:type="spellStart"/>
      <w:r w:rsidRPr="00E10434">
        <w:rPr>
          <w:rFonts w:ascii="Verdana" w:hAnsi="Verdana" w:cs="Helvetica"/>
          <w:color w:val="0070C0"/>
          <w:sz w:val="24"/>
        </w:rPr>
        <w:t>Dotplot</w:t>
      </w:r>
      <w:proofErr w:type="spellEnd"/>
      <w:r w:rsidRPr="00E10434">
        <w:rPr>
          <w:rFonts w:ascii="Verdana" w:hAnsi="Verdana" w:cs="Helvetica"/>
          <w:color w:val="0070C0"/>
          <w:sz w:val="24"/>
        </w:rPr>
        <w:t xml:space="preserve"> of Mean</w:t>
      </w:r>
      <w:r w:rsidRPr="007E487E">
        <w:rPr>
          <w:rFonts w:ascii="Helvetica" w:hAnsi="Helvetica" w:cs="Helvetica"/>
          <w:sz w:val="24"/>
        </w:rPr>
        <w:t xml:space="preserve">, there is an arrow with a number below it. Calculate the average of the values identified in question 3 and question 5 and compare to the number below the arrow. Show your work.  </w:t>
      </w:r>
    </w:p>
    <w:p w14:paraId="25784DDD" w14:textId="04F1BCDB" w:rsidR="007E487E" w:rsidRDefault="007E487E" w:rsidP="007E487E">
      <w:pPr>
        <w:pStyle w:val="NoSpacing"/>
        <w:rPr>
          <w:rFonts w:ascii="Helvetica" w:hAnsi="Helvetica" w:cs="Helvetica"/>
          <w:sz w:val="24"/>
        </w:rPr>
      </w:pPr>
    </w:p>
    <w:p w14:paraId="48E6C352" w14:textId="2CA4FC6E" w:rsidR="007E487E" w:rsidRDefault="00125A56" w:rsidP="007E487E">
      <w:pPr>
        <w:pStyle w:val="NoSpacing"/>
        <w:rPr>
          <w:rFonts w:ascii="Helvetica" w:hAnsi="Helvetica" w:cs="Helvetica"/>
          <w:sz w:val="24"/>
        </w:rPr>
      </w:pPr>
      <w:r>
        <w:rPr>
          <w:rFonts w:ascii="Helvetica" w:hAnsi="Helvetica" w:cs="Helvetica"/>
          <w:sz w:val="24"/>
        </w:rPr>
        <w:t xml:space="preserve">The </w:t>
      </w:r>
      <w:proofErr w:type="gramStart"/>
      <w:r>
        <w:rPr>
          <w:rFonts w:ascii="Helvetica" w:hAnsi="Helvetica" w:cs="Helvetica"/>
          <w:sz w:val="24"/>
        </w:rPr>
        <w:t>average of</w:t>
      </w:r>
      <w:proofErr w:type="gramEnd"/>
      <w:r>
        <w:rPr>
          <w:rFonts w:ascii="Helvetica" w:hAnsi="Helvetica" w:cs="Helvetica"/>
          <w:sz w:val="24"/>
        </w:rPr>
        <w:t xml:space="preserve"> values between the two </w:t>
      </w:r>
      <w:proofErr w:type="gramStart"/>
      <w:r>
        <w:rPr>
          <w:rFonts w:ascii="Helvetica" w:hAnsi="Helvetica" w:cs="Helvetica"/>
          <w:sz w:val="24"/>
        </w:rPr>
        <w:t>mean</w:t>
      </w:r>
      <w:proofErr w:type="gramEnd"/>
      <w:r>
        <w:rPr>
          <w:rFonts w:ascii="Helvetica" w:hAnsi="Helvetica" w:cs="Helvetica"/>
          <w:sz w:val="24"/>
        </w:rPr>
        <w:t xml:space="preserve"> is 53.901.</w:t>
      </w:r>
    </w:p>
    <w:p w14:paraId="75E959BA" w14:textId="77777777" w:rsidR="007E487E" w:rsidRDefault="007E487E" w:rsidP="007E487E">
      <w:pPr>
        <w:pStyle w:val="NoSpacing"/>
        <w:rPr>
          <w:rFonts w:ascii="Helvetica" w:hAnsi="Helvetica" w:cs="Helvetica"/>
          <w:sz w:val="24"/>
        </w:rPr>
      </w:pPr>
    </w:p>
    <w:p w14:paraId="593DA09D" w14:textId="1CD0181A" w:rsidR="007E487E" w:rsidRDefault="007E487E" w:rsidP="007E487E">
      <w:pPr>
        <w:pStyle w:val="NoSpacing"/>
        <w:rPr>
          <w:rFonts w:ascii="Helvetica" w:hAnsi="Helvetica" w:cs="Helvetica"/>
          <w:sz w:val="24"/>
        </w:rPr>
      </w:pPr>
    </w:p>
    <w:p w14:paraId="76396406" w14:textId="051289AE" w:rsidR="007E487E" w:rsidRDefault="007E487E" w:rsidP="007E487E">
      <w:pPr>
        <w:pStyle w:val="NoSpacing"/>
        <w:numPr>
          <w:ilvl w:val="0"/>
          <w:numId w:val="24"/>
        </w:numPr>
        <w:rPr>
          <w:rFonts w:ascii="Helvetica" w:hAnsi="Helvetica" w:cs="Helvetica"/>
          <w:sz w:val="24"/>
        </w:rPr>
      </w:pPr>
      <w:r>
        <w:rPr>
          <w:rFonts w:ascii="Helvetica" w:hAnsi="Helvetica" w:cs="Helvetica"/>
          <w:sz w:val="24"/>
        </w:rPr>
        <w:t>Now g</w:t>
      </w:r>
      <w:r w:rsidRPr="005E7781">
        <w:rPr>
          <w:rFonts w:ascii="Helvetica" w:hAnsi="Helvetica" w:cs="Helvetica"/>
          <w:sz w:val="24"/>
        </w:rPr>
        <w:t xml:space="preserve">enerate at </w:t>
      </w:r>
      <w:r>
        <w:rPr>
          <w:rFonts w:ascii="Helvetica" w:hAnsi="Helvetica" w:cs="Helvetica"/>
          <w:sz w:val="24"/>
        </w:rPr>
        <w:t>10</w:t>
      </w:r>
      <w:r w:rsidRPr="005E7781">
        <w:rPr>
          <w:rFonts w:ascii="Helvetica" w:hAnsi="Helvetica" w:cs="Helvetica"/>
          <w:sz w:val="24"/>
        </w:rPr>
        <w:t xml:space="preserve"> samples</w:t>
      </w:r>
      <w:r>
        <w:rPr>
          <w:rFonts w:ascii="Helvetica" w:hAnsi="Helvetica" w:cs="Helvetica"/>
          <w:sz w:val="24"/>
        </w:rPr>
        <w:t xml:space="preserve"> by pressing the </w:t>
      </w:r>
      <w:r w:rsidRPr="007E487E">
        <w:rPr>
          <w:rFonts w:ascii="Verdana" w:hAnsi="Verdana" w:cs="Helvetica"/>
          <w:color w:val="4F81BD" w:themeColor="accent1"/>
          <w:sz w:val="24"/>
        </w:rPr>
        <w:t>Generate 10 Samples</w:t>
      </w:r>
      <w:r w:rsidRPr="007E487E">
        <w:rPr>
          <w:rFonts w:ascii="Helvetica" w:hAnsi="Helvetica" w:cs="Helvetica"/>
          <w:color w:val="4F81BD" w:themeColor="accent1"/>
          <w:sz w:val="24"/>
        </w:rPr>
        <w:t xml:space="preserve"> </w:t>
      </w:r>
      <w:r>
        <w:rPr>
          <w:rFonts w:ascii="Helvetica" w:hAnsi="Helvetica" w:cs="Helvetica"/>
          <w:sz w:val="24"/>
        </w:rPr>
        <w:t>button.</w:t>
      </w:r>
    </w:p>
    <w:p w14:paraId="2F8B7C6A" w14:textId="77777777" w:rsidR="007E487E" w:rsidRDefault="007E487E" w:rsidP="007E487E">
      <w:pPr>
        <w:pStyle w:val="NoSpacing"/>
        <w:rPr>
          <w:rFonts w:ascii="Helvetica" w:hAnsi="Helvetica" w:cs="Helvetica"/>
          <w:sz w:val="24"/>
        </w:rPr>
      </w:pPr>
    </w:p>
    <w:p w14:paraId="6DD15059" w14:textId="794439A3" w:rsidR="0090362F" w:rsidRDefault="007E487E" w:rsidP="00682C75">
      <w:pPr>
        <w:pStyle w:val="NoSpacing"/>
        <w:numPr>
          <w:ilvl w:val="0"/>
          <w:numId w:val="5"/>
        </w:numPr>
        <w:rPr>
          <w:rFonts w:ascii="Helvetica" w:hAnsi="Helvetica" w:cs="Helvetica"/>
          <w:sz w:val="24"/>
        </w:rPr>
      </w:pPr>
      <w:r>
        <w:rPr>
          <w:rFonts w:ascii="Helvetica" w:hAnsi="Helvetica" w:cs="Helvetica"/>
          <w:sz w:val="24"/>
        </w:rPr>
        <w:t xml:space="preserve">Examine the </w:t>
      </w:r>
      <w:r w:rsidRPr="00E10434">
        <w:rPr>
          <w:rFonts w:ascii="Helvetica" w:hAnsi="Helvetica" w:cs="Helvetica"/>
          <w:color w:val="0070C0"/>
          <w:sz w:val="24"/>
        </w:rPr>
        <w:t xml:space="preserve">Sampling </w:t>
      </w:r>
      <w:proofErr w:type="spellStart"/>
      <w:r w:rsidRPr="00E10434">
        <w:rPr>
          <w:rFonts w:ascii="Helvetica" w:hAnsi="Helvetica" w:cs="Helvetica"/>
          <w:color w:val="0070C0"/>
          <w:sz w:val="24"/>
        </w:rPr>
        <w:t>Dotplot</w:t>
      </w:r>
      <w:proofErr w:type="spellEnd"/>
      <w:r w:rsidRPr="00E10434">
        <w:rPr>
          <w:rFonts w:ascii="Helvetica" w:hAnsi="Helvetica" w:cs="Helvetica"/>
          <w:color w:val="0070C0"/>
          <w:sz w:val="24"/>
        </w:rPr>
        <w:t xml:space="preserve"> of the Mean </w:t>
      </w:r>
      <w:r>
        <w:rPr>
          <w:rFonts w:ascii="Helvetica" w:hAnsi="Helvetica" w:cs="Helvetica"/>
          <w:sz w:val="24"/>
        </w:rPr>
        <w:t>graph.  Describe the shape, center, and variability of the 12 points.</w:t>
      </w:r>
    </w:p>
    <w:p w14:paraId="0AF6EB57" w14:textId="77777777" w:rsidR="006C163A" w:rsidRDefault="006C163A" w:rsidP="006C163A">
      <w:pPr>
        <w:pStyle w:val="NoSpacing"/>
        <w:rPr>
          <w:rFonts w:ascii="Helvetica" w:hAnsi="Helvetica" w:cs="Helvetica"/>
          <w:sz w:val="24"/>
        </w:rPr>
      </w:pPr>
    </w:p>
    <w:p w14:paraId="279FC352" w14:textId="0AC3BDAD" w:rsidR="00B877BD" w:rsidRDefault="00B877BD" w:rsidP="00B877BD">
      <w:pPr>
        <w:pStyle w:val="NoSpacing"/>
        <w:rPr>
          <w:rFonts w:ascii="Helvetica" w:hAnsi="Helvetica" w:cs="Helvetica"/>
          <w:sz w:val="24"/>
        </w:rPr>
      </w:pPr>
    </w:p>
    <w:p w14:paraId="12505504" w14:textId="5E92E470" w:rsidR="007E487E" w:rsidRDefault="00125A56" w:rsidP="00B877BD">
      <w:pPr>
        <w:pStyle w:val="NoSpacing"/>
        <w:rPr>
          <w:rFonts w:ascii="Helvetica" w:hAnsi="Helvetica" w:cs="Helvetica"/>
          <w:sz w:val="24"/>
        </w:rPr>
      </w:pPr>
      <w:r>
        <w:rPr>
          <w:rFonts w:ascii="Helvetica" w:hAnsi="Helvetica" w:cs="Helvetica"/>
          <w:sz w:val="24"/>
        </w:rPr>
        <w:t>The shape, center, and variability of the twelve points is asymmetrical, centered at 57.464, and variability is 27.715.</w:t>
      </w:r>
    </w:p>
    <w:p w14:paraId="7D30DD97" w14:textId="02694679" w:rsidR="00B877BD" w:rsidRDefault="00B877BD" w:rsidP="00B877BD">
      <w:pPr>
        <w:pStyle w:val="NoSpacing"/>
        <w:rPr>
          <w:rFonts w:ascii="Helvetica" w:hAnsi="Helvetica" w:cs="Helvetica"/>
          <w:sz w:val="24"/>
        </w:rPr>
      </w:pPr>
    </w:p>
    <w:p w14:paraId="5089C825" w14:textId="5E7FEBFE" w:rsidR="00B877BD" w:rsidRPr="005E7781" w:rsidRDefault="0090362F" w:rsidP="00B877BD">
      <w:pPr>
        <w:pStyle w:val="MediumGrid21"/>
        <w:numPr>
          <w:ilvl w:val="0"/>
          <w:numId w:val="6"/>
        </w:numPr>
        <w:rPr>
          <w:rFonts w:ascii="Helvetica" w:hAnsi="Helvetica" w:cs="Helvetica"/>
          <w:sz w:val="24"/>
        </w:rPr>
      </w:pPr>
      <w:r>
        <w:rPr>
          <w:rFonts w:ascii="Helvetica" w:hAnsi="Helvetica" w:cs="Helvetica"/>
          <w:sz w:val="24"/>
        </w:rPr>
        <w:t>Now g</w:t>
      </w:r>
      <w:r w:rsidR="00B877BD" w:rsidRPr="005E7781">
        <w:rPr>
          <w:rFonts w:ascii="Helvetica" w:hAnsi="Helvetica" w:cs="Helvetica"/>
          <w:sz w:val="24"/>
        </w:rPr>
        <w:t>enerate at least 10,000 samples</w:t>
      </w:r>
      <w:r w:rsidR="00DB710A">
        <w:rPr>
          <w:rFonts w:ascii="Helvetica" w:hAnsi="Helvetica" w:cs="Helvetica"/>
          <w:sz w:val="24"/>
        </w:rPr>
        <w:t xml:space="preserve"> by pressing the </w:t>
      </w:r>
      <w:r w:rsidR="00DB710A" w:rsidRPr="007E487E">
        <w:rPr>
          <w:rFonts w:ascii="Verdana" w:hAnsi="Verdana" w:cs="Helvetica"/>
          <w:color w:val="4F81BD" w:themeColor="accent1"/>
          <w:sz w:val="24"/>
        </w:rPr>
        <w:t>Generate 10</w:t>
      </w:r>
      <w:r w:rsidR="00DB710A">
        <w:rPr>
          <w:rFonts w:ascii="Verdana" w:hAnsi="Verdana" w:cs="Helvetica"/>
          <w:color w:val="4F81BD" w:themeColor="accent1"/>
          <w:sz w:val="24"/>
        </w:rPr>
        <w:t>00</w:t>
      </w:r>
      <w:r w:rsidR="00DB710A" w:rsidRPr="007E487E">
        <w:rPr>
          <w:rFonts w:ascii="Verdana" w:hAnsi="Verdana" w:cs="Helvetica"/>
          <w:color w:val="4F81BD" w:themeColor="accent1"/>
          <w:sz w:val="24"/>
        </w:rPr>
        <w:t xml:space="preserve"> Samples</w:t>
      </w:r>
      <w:r w:rsidR="00DB710A" w:rsidRPr="007E487E">
        <w:rPr>
          <w:rFonts w:ascii="Helvetica" w:hAnsi="Helvetica" w:cs="Helvetica"/>
          <w:color w:val="4F81BD" w:themeColor="accent1"/>
          <w:sz w:val="24"/>
        </w:rPr>
        <w:t xml:space="preserve"> </w:t>
      </w:r>
      <w:r w:rsidR="00DB710A">
        <w:rPr>
          <w:rFonts w:ascii="Helvetica" w:hAnsi="Helvetica" w:cs="Helvetica"/>
          <w:sz w:val="24"/>
        </w:rPr>
        <w:t>button.</w:t>
      </w:r>
    </w:p>
    <w:p w14:paraId="1BC14B87" w14:textId="77777777" w:rsidR="00B877BD" w:rsidRDefault="00B877BD" w:rsidP="00B877BD">
      <w:pPr>
        <w:pStyle w:val="NoSpacing"/>
        <w:rPr>
          <w:rFonts w:ascii="Helvetica" w:hAnsi="Helvetica" w:cs="Helvetica"/>
          <w:sz w:val="24"/>
        </w:rPr>
      </w:pPr>
    </w:p>
    <w:p w14:paraId="3C536672" w14:textId="37ABA71A" w:rsidR="00682C75" w:rsidRPr="005E7781" w:rsidRDefault="00312432" w:rsidP="00682C75">
      <w:pPr>
        <w:pStyle w:val="NoSpacing"/>
        <w:numPr>
          <w:ilvl w:val="0"/>
          <w:numId w:val="5"/>
        </w:numPr>
        <w:rPr>
          <w:rFonts w:ascii="Helvetica" w:hAnsi="Helvetica" w:cs="Helvetica"/>
          <w:sz w:val="24"/>
        </w:rPr>
      </w:pPr>
      <w:r w:rsidRPr="005E7781">
        <w:rPr>
          <w:rFonts w:ascii="Helvetica" w:hAnsi="Helvetica" w:cs="Helvetica"/>
          <w:sz w:val="24"/>
        </w:rPr>
        <w:t>Share a screenshot</w:t>
      </w:r>
      <w:r w:rsidR="00365FD8" w:rsidRPr="005E7781">
        <w:rPr>
          <w:rFonts w:ascii="Helvetica" w:hAnsi="Helvetica" w:cs="Helvetica"/>
          <w:sz w:val="24"/>
        </w:rPr>
        <w:t xml:space="preserve"> of the sampling </w:t>
      </w:r>
      <w:proofErr w:type="spellStart"/>
      <w:r w:rsidR="00365FD8" w:rsidRPr="005E7781">
        <w:rPr>
          <w:rFonts w:ascii="Helvetica" w:hAnsi="Helvetica" w:cs="Helvetica"/>
          <w:sz w:val="24"/>
        </w:rPr>
        <w:t>dotplot</w:t>
      </w:r>
      <w:proofErr w:type="spellEnd"/>
      <w:r w:rsidR="00365FD8" w:rsidRPr="005E7781">
        <w:rPr>
          <w:rFonts w:ascii="Helvetica" w:hAnsi="Helvetica" w:cs="Helvetica"/>
          <w:sz w:val="24"/>
        </w:rPr>
        <w:t xml:space="preserve"> below.</w:t>
      </w:r>
      <w:r w:rsidR="00682C75" w:rsidRPr="005E7781">
        <w:rPr>
          <w:rFonts w:ascii="Helvetica" w:hAnsi="Helvetica" w:cs="Helvetica"/>
          <w:sz w:val="24"/>
        </w:rPr>
        <w:t xml:space="preserve"> </w:t>
      </w:r>
      <w:r w:rsidR="007E487E">
        <w:rPr>
          <w:rFonts w:ascii="Helvetica" w:hAnsi="Helvetica" w:cs="Helvetica"/>
          <w:sz w:val="24"/>
        </w:rPr>
        <w:t>(Share up to 2 plots in the collaborative key.)</w:t>
      </w:r>
    </w:p>
    <w:p w14:paraId="668E0A70" w14:textId="77777777" w:rsidR="00365FD8" w:rsidRPr="005E7781" w:rsidRDefault="00365FD8" w:rsidP="00682C75">
      <w:pPr>
        <w:pStyle w:val="MediumGrid21"/>
        <w:ind w:left="360"/>
        <w:rPr>
          <w:rFonts w:ascii="Helvetica" w:hAnsi="Helvetica" w:cs="Helvetica"/>
          <w:sz w:val="24"/>
        </w:rPr>
      </w:pPr>
    </w:p>
    <w:p w14:paraId="6A5C2893" w14:textId="521AAFF1" w:rsidR="00365FD8" w:rsidRPr="005E7781" w:rsidRDefault="00365FD8" w:rsidP="007E16C1">
      <w:pPr>
        <w:pStyle w:val="MediumGrid21"/>
        <w:rPr>
          <w:rFonts w:ascii="Helvetica" w:hAnsi="Helvetica" w:cs="Helvetica"/>
          <w:sz w:val="24"/>
        </w:rPr>
      </w:pPr>
    </w:p>
    <w:p w14:paraId="6C8D8F9A" w14:textId="19C192F4" w:rsidR="00365FD8" w:rsidRPr="005E7781" w:rsidRDefault="00125A56">
      <w:pPr>
        <w:pStyle w:val="MediumGrid21"/>
        <w:ind w:left="360"/>
        <w:rPr>
          <w:rFonts w:ascii="Helvetica" w:hAnsi="Helvetica" w:cs="Helvetica"/>
          <w:sz w:val="24"/>
        </w:rPr>
      </w:pPr>
      <w:r w:rsidRPr="00125A56">
        <w:rPr>
          <w:rFonts w:ascii="Helvetica" w:hAnsi="Helvetica" w:cs="Helvetica"/>
          <w:sz w:val="24"/>
        </w:rPr>
        <w:lastRenderedPageBreak/>
        <w:drawing>
          <wp:inline distT="0" distB="0" distL="0" distR="0" wp14:anchorId="322F4ECB" wp14:editId="6880C171">
            <wp:extent cx="6081287" cy="4054191"/>
            <wp:effectExtent l="0" t="0" r="0" b="3810"/>
            <wp:docPr id="1076943532" name="Picture 1"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43532" name="Picture 1" descr="A graph of a number of lines&#10;&#10;AI-generated content may be incorrect."/>
                    <pic:cNvPicPr/>
                  </pic:nvPicPr>
                  <pic:blipFill>
                    <a:blip r:embed="rId9"/>
                    <a:stretch>
                      <a:fillRect/>
                    </a:stretch>
                  </pic:blipFill>
                  <pic:spPr>
                    <a:xfrm>
                      <a:off x="0" y="0"/>
                      <a:ext cx="6081287" cy="4054191"/>
                    </a:xfrm>
                    <a:prstGeom prst="rect">
                      <a:avLst/>
                    </a:prstGeom>
                  </pic:spPr>
                </pic:pic>
              </a:graphicData>
            </a:graphic>
          </wp:inline>
        </w:drawing>
      </w:r>
    </w:p>
    <w:p w14:paraId="0DCAFEFC" w14:textId="77777777" w:rsidR="00365FD8" w:rsidRPr="005E7781" w:rsidRDefault="00365FD8">
      <w:pPr>
        <w:pStyle w:val="MediumGrid21"/>
        <w:ind w:left="360"/>
        <w:rPr>
          <w:rFonts w:ascii="Helvetica" w:hAnsi="Helvetica" w:cs="Helvetica"/>
          <w:sz w:val="24"/>
        </w:rPr>
      </w:pPr>
    </w:p>
    <w:p w14:paraId="3FA4BCB9" w14:textId="77777777" w:rsidR="00365FD8" w:rsidRPr="005E7781" w:rsidRDefault="00365FD8">
      <w:pPr>
        <w:pStyle w:val="MediumGrid21"/>
        <w:ind w:left="360"/>
        <w:rPr>
          <w:rFonts w:ascii="Helvetica" w:hAnsi="Helvetica" w:cs="Helvetica"/>
          <w:sz w:val="24"/>
        </w:rPr>
      </w:pPr>
    </w:p>
    <w:p w14:paraId="2DE8E15F" w14:textId="77777777" w:rsidR="00365FD8" w:rsidRPr="005E7781" w:rsidRDefault="00365FD8">
      <w:pPr>
        <w:pStyle w:val="MediumGrid21"/>
        <w:ind w:left="360"/>
        <w:rPr>
          <w:rFonts w:ascii="Helvetica" w:hAnsi="Helvetica" w:cs="Helvetica"/>
          <w:sz w:val="24"/>
        </w:rPr>
      </w:pPr>
    </w:p>
    <w:p w14:paraId="5A1ABD05" w14:textId="4AD2BD0A" w:rsidR="00365FD8" w:rsidRPr="005E7781" w:rsidRDefault="00365FD8">
      <w:pPr>
        <w:pStyle w:val="MediumGrid21"/>
        <w:numPr>
          <w:ilvl w:val="0"/>
          <w:numId w:val="5"/>
        </w:numPr>
        <w:rPr>
          <w:rFonts w:ascii="Helvetica" w:hAnsi="Helvetica" w:cs="Helvetica"/>
          <w:sz w:val="24"/>
        </w:rPr>
      </w:pPr>
      <w:r w:rsidRPr="005E7781">
        <w:rPr>
          <w:rFonts w:ascii="Helvetica" w:hAnsi="Helvetica" w:cs="Helvetica"/>
          <w:sz w:val="24"/>
        </w:rPr>
        <w:t xml:space="preserve">What does each dot in the sampling </w:t>
      </w:r>
      <w:proofErr w:type="spellStart"/>
      <w:r w:rsidRPr="005E7781">
        <w:rPr>
          <w:rFonts w:ascii="Helvetica" w:hAnsi="Helvetica" w:cs="Helvetica"/>
          <w:sz w:val="24"/>
        </w:rPr>
        <w:t>dotplot</w:t>
      </w:r>
      <w:proofErr w:type="spellEnd"/>
      <w:r w:rsidRPr="005E7781">
        <w:rPr>
          <w:rFonts w:ascii="Helvetica" w:hAnsi="Helvetica" w:cs="Helvetica"/>
          <w:sz w:val="24"/>
        </w:rPr>
        <w:t xml:space="preserve"> </w:t>
      </w:r>
      <w:r w:rsidR="00DB710A">
        <w:rPr>
          <w:rFonts w:ascii="Helvetica" w:hAnsi="Helvetica" w:cs="Helvetica"/>
          <w:sz w:val="24"/>
        </w:rPr>
        <w:t>represent</w:t>
      </w:r>
      <w:r w:rsidRPr="005E7781">
        <w:rPr>
          <w:rFonts w:ascii="Helvetica" w:hAnsi="Helvetica" w:cs="Helvetica"/>
          <w:sz w:val="24"/>
        </w:rPr>
        <w:t xml:space="preserve">? </w:t>
      </w:r>
    </w:p>
    <w:p w14:paraId="4ED25BE8" w14:textId="77777777" w:rsidR="00365FD8" w:rsidRPr="005E7781" w:rsidRDefault="00365FD8">
      <w:pPr>
        <w:pStyle w:val="MediumGrid21"/>
        <w:ind w:left="360"/>
        <w:rPr>
          <w:rFonts w:ascii="Helvetica" w:hAnsi="Helvetica" w:cs="Helvetica"/>
          <w:sz w:val="24"/>
        </w:rPr>
      </w:pPr>
    </w:p>
    <w:p w14:paraId="771CAD1E" w14:textId="77777777" w:rsidR="00365FD8" w:rsidRPr="005E7781" w:rsidRDefault="00365FD8">
      <w:pPr>
        <w:pStyle w:val="MediumGrid21"/>
        <w:ind w:left="360"/>
        <w:rPr>
          <w:rFonts w:ascii="Helvetica" w:hAnsi="Helvetica" w:cs="Helvetica"/>
          <w:sz w:val="24"/>
        </w:rPr>
      </w:pPr>
    </w:p>
    <w:p w14:paraId="222A4FF0" w14:textId="6149DF19" w:rsidR="00365FD8" w:rsidRPr="005E7781" w:rsidRDefault="00125A56" w:rsidP="00365FD8">
      <w:pPr>
        <w:pStyle w:val="MediumGrid21"/>
        <w:rPr>
          <w:rFonts w:ascii="Helvetica" w:hAnsi="Helvetica" w:cs="Helvetica"/>
          <w:sz w:val="24"/>
        </w:rPr>
      </w:pPr>
      <w:r>
        <w:rPr>
          <w:rFonts w:ascii="Helvetica" w:hAnsi="Helvetica" w:cs="Helvetica"/>
          <w:sz w:val="24"/>
        </w:rPr>
        <w:t xml:space="preserve">Each dot in the sampling </w:t>
      </w:r>
      <w:proofErr w:type="spellStart"/>
      <w:r>
        <w:rPr>
          <w:rFonts w:ascii="Helvetica" w:hAnsi="Helvetica" w:cs="Helvetica"/>
          <w:sz w:val="24"/>
        </w:rPr>
        <w:t>dotplot</w:t>
      </w:r>
      <w:proofErr w:type="spellEnd"/>
      <w:r>
        <w:rPr>
          <w:rFonts w:ascii="Helvetica" w:hAnsi="Helvetica" w:cs="Helvetica"/>
          <w:sz w:val="24"/>
        </w:rPr>
        <w:t xml:space="preserve"> represents each individual sample </w:t>
      </w:r>
      <w:proofErr w:type="gramStart"/>
      <w:r>
        <w:rPr>
          <w:rFonts w:ascii="Helvetica" w:hAnsi="Helvetica" w:cs="Helvetica"/>
          <w:sz w:val="24"/>
        </w:rPr>
        <w:t>mean</w:t>
      </w:r>
      <w:proofErr w:type="gramEnd"/>
      <w:r>
        <w:rPr>
          <w:rFonts w:ascii="Helvetica" w:hAnsi="Helvetica" w:cs="Helvetica"/>
          <w:sz w:val="24"/>
        </w:rPr>
        <w:t xml:space="preserve"> value.</w:t>
      </w:r>
    </w:p>
    <w:p w14:paraId="4C495D5D" w14:textId="77777777" w:rsidR="00365FD8" w:rsidRPr="005E7781" w:rsidRDefault="00365FD8" w:rsidP="00365FD8">
      <w:pPr>
        <w:pStyle w:val="MediumGrid21"/>
        <w:rPr>
          <w:rFonts w:ascii="Helvetica" w:hAnsi="Helvetica" w:cs="Helvetica"/>
          <w:sz w:val="24"/>
        </w:rPr>
      </w:pPr>
    </w:p>
    <w:p w14:paraId="358F94F3" w14:textId="77777777" w:rsidR="00925C3D" w:rsidRPr="005E7781" w:rsidRDefault="00925C3D" w:rsidP="00365FD8">
      <w:pPr>
        <w:pStyle w:val="MediumGrid21"/>
        <w:rPr>
          <w:rFonts w:ascii="Helvetica" w:hAnsi="Helvetica" w:cs="Helvetica"/>
          <w:sz w:val="24"/>
        </w:rPr>
      </w:pPr>
    </w:p>
    <w:p w14:paraId="6051F1C9" w14:textId="6F25D91D" w:rsidR="00365FD8" w:rsidRPr="005E7781" w:rsidRDefault="00365FD8">
      <w:pPr>
        <w:pStyle w:val="MediumGrid21"/>
        <w:tabs>
          <w:tab w:val="left" w:pos="8907"/>
        </w:tabs>
        <w:rPr>
          <w:rFonts w:ascii="Helvetica" w:hAnsi="Helvetica" w:cs="Helvetica"/>
          <w:sz w:val="24"/>
        </w:rPr>
      </w:pPr>
      <w:r w:rsidRPr="005E7781">
        <w:rPr>
          <w:rFonts w:ascii="Helvetica" w:hAnsi="Helvetica" w:cs="Helvetica"/>
          <w:sz w:val="24"/>
        </w:rPr>
        <w:t xml:space="preserve">This sampling </w:t>
      </w:r>
      <w:proofErr w:type="spellStart"/>
      <w:r w:rsidRPr="005E7781">
        <w:rPr>
          <w:rFonts w:ascii="Helvetica" w:hAnsi="Helvetica" w:cs="Helvetica"/>
          <w:sz w:val="24"/>
        </w:rPr>
        <w:t>dotplot</w:t>
      </w:r>
      <w:proofErr w:type="spellEnd"/>
      <w:r w:rsidRPr="005E7781">
        <w:rPr>
          <w:rFonts w:ascii="Helvetica" w:hAnsi="Helvetica" w:cs="Helvetica"/>
          <w:sz w:val="24"/>
        </w:rPr>
        <w:t xml:space="preserve"> is </w:t>
      </w:r>
      <w:r w:rsidR="00312432" w:rsidRPr="005E7781">
        <w:rPr>
          <w:rFonts w:ascii="Helvetica" w:hAnsi="Helvetica" w:cs="Helvetica"/>
          <w:sz w:val="24"/>
        </w:rPr>
        <w:t>a simulation of</w:t>
      </w:r>
      <w:r w:rsidRPr="005E7781">
        <w:rPr>
          <w:rFonts w:ascii="Helvetica" w:hAnsi="Helvetica" w:cs="Helvetica"/>
          <w:sz w:val="24"/>
        </w:rPr>
        <w:t xml:space="preserve"> the </w:t>
      </w:r>
      <w:r w:rsidR="005905FB" w:rsidRPr="005E7781">
        <w:rPr>
          <w:rFonts w:ascii="Helvetica" w:hAnsi="Helvetica" w:cs="Helvetica"/>
          <w:b/>
          <w:sz w:val="24"/>
        </w:rPr>
        <w:t>sampling distribution for a</w:t>
      </w:r>
      <w:r w:rsidRPr="005E7781">
        <w:rPr>
          <w:rFonts w:ascii="Helvetica" w:hAnsi="Helvetica" w:cs="Helvetica"/>
          <w:b/>
          <w:sz w:val="24"/>
        </w:rPr>
        <w:t xml:space="preserve"> </w:t>
      </w:r>
      <w:r w:rsidR="005905FB" w:rsidRPr="005E7781">
        <w:rPr>
          <w:rFonts w:ascii="Helvetica" w:hAnsi="Helvetica" w:cs="Helvetica"/>
          <w:b/>
          <w:sz w:val="24"/>
        </w:rPr>
        <w:t>(</w:t>
      </w:r>
      <w:r w:rsidRPr="005E7781">
        <w:rPr>
          <w:rFonts w:ascii="Helvetica" w:hAnsi="Helvetica" w:cs="Helvetica"/>
          <w:b/>
          <w:sz w:val="24"/>
        </w:rPr>
        <w:t>sample</w:t>
      </w:r>
      <w:r w:rsidR="005905FB" w:rsidRPr="005E7781">
        <w:rPr>
          <w:rFonts w:ascii="Helvetica" w:hAnsi="Helvetica" w:cs="Helvetica"/>
          <w:b/>
          <w:sz w:val="24"/>
        </w:rPr>
        <w:t>)</w:t>
      </w:r>
      <w:r w:rsidRPr="005E7781">
        <w:rPr>
          <w:rFonts w:ascii="Helvetica" w:hAnsi="Helvetica" w:cs="Helvetica"/>
          <w:b/>
          <w:sz w:val="24"/>
        </w:rPr>
        <w:t xml:space="preserve"> mean</w:t>
      </w:r>
      <w:r w:rsidRPr="005E7781">
        <w:rPr>
          <w:rFonts w:ascii="Helvetica" w:hAnsi="Helvetica" w:cs="Helvetica"/>
          <w:sz w:val="24"/>
        </w:rPr>
        <w:t xml:space="preserve">. </w:t>
      </w:r>
      <w:r w:rsidRPr="005E7781">
        <w:rPr>
          <w:rFonts w:ascii="Helvetica" w:hAnsi="Helvetica" w:cs="Helvetica"/>
          <w:sz w:val="24"/>
        </w:rPr>
        <w:tab/>
      </w:r>
    </w:p>
    <w:p w14:paraId="42B59F1C" w14:textId="77777777" w:rsidR="00365FD8" w:rsidRPr="005E7781" w:rsidRDefault="00365FD8">
      <w:pPr>
        <w:pStyle w:val="MediumGrid21"/>
        <w:rPr>
          <w:rFonts w:ascii="Helvetica" w:hAnsi="Helvetica" w:cs="Helvetica"/>
          <w:sz w:val="24"/>
        </w:rPr>
      </w:pPr>
    </w:p>
    <w:p w14:paraId="4CA5CF03" w14:textId="7AF1176C" w:rsidR="00365FD8" w:rsidRPr="005E7781" w:rsidRDefault="00365FD8">
      <w:pPr>
        <w:pStyle w:val="MediumGrid21"/>
        <w:numPr>
          <w:ilvl w:val="0"/>
          <w:numId w:val="5"/>
        </w:numPr>
        <w:rPr>
          <w:rFonts w:ascii="Helvetica" w:hAnsi="Helvetica" w:cs="Helvetica"/>
          <w:sz w:val="24"/>
        </w:rPr>
      </w:pPr>
      <w:r w:rsidRPr="005E7781">
        <w:rPr>
          <w:rFonts w:ascii="Helvetica" w:hAnsi="Helvetica" w:cs="Helvetica"/>
          <w:sz w:val="24"/>
        </w:rPr>
        <w:t>What is the approximate shape of the</w:t>
      </w:r>
      <w:r w:rsidR="00312432" w:rsidRPr="005E7781">
        <w:rPr>
          <w:rFonts w:ascii="Helvetica" w:hAnsi="Helvetica" w:cs="Helvetica"/>
          <w:sz w:val="24"/>
        </w:rPr>
        <w:t xml:space="preserve"> simulated</w:t>
      </w:r>
      <w:r w:rsidRPr="005E7781">
        <w:rPr>
          <w:rFonts w:ascii="Helvetica" w:hAnsi="Helvetica" w:cs="Helvetica"/>
          <w:sz w:val="24"/>
        </w:rPr>
        <w:t xml:space="preserve"> sampling distribution</w:t>
      </w:r>
      <w:r w:rsidR="00715788" w:rsidRPr="005E7781">
        <w:rPr>
          <w:rFonts w:ascii="Helvetica" w:hAnsi="Helvetica" w:cs="Helvetica"/>
          <w:sz w:val="24"/>
        </w:rPr>
        <w:t xml:space="preserve"> for a sample mean</w:t>
      </w:r>
      <w:r w:rsidRPr="005E7781">
        <w:rPr>
          <w:rFonts w:ascii="Helvetica" w:hAnsi="Helvetica" w:cs="Helvetica"/>
          <w:sz w:val="24"/>
        </w:rPr>
        <w:t>?</w:t>
      </w:r>
    </w:p>
    <w:p w14:paraId="70164D3A" w14:textId="050B1615" w:rsidR="00365FD8" w:rsidRPr="005E7781" w:rsidRDefault="00365FD8" w:rsidP="007E16C1">
      <w:pPr>
        <w:pStyle w:val="MediumGrid21"/>
        <w:rPr>
          <w:rFonts w:ascii="Helvetica" w:hAnsi="Helvetica" w:cs="Helvetica"/>
          <w:sz w:val="24"/>
        </w:rPr>
      </w:pPr>
    </w:p>
    <w:p w14:paraId="155ADED3" w14:textId="610D04C8" w:rsidR="007E16C1" w:rsidRPr="005E7781" w:rsidRDefault="007E16C1" w:rsidP="007E16C1">
      <w:pPr>
        <w:pStyle w:val="MediumGrid21"/>
        <w:rPr>
          <w:rFonts w:ascii="Helvetica" w:hAnsi="Helvetica" w:cs="Helvetica"/>
          <w:sz w:val="24"/>
        </w:rPr>
      </w:pPr>
    </w:p>
    <w:p w14:paraId="4B7D4CB7" w14:textId="5FBECA6C" w:rsidR="007E16C1" w:rsidRPr="005E7781" w:rsidRDefault="00125A56" w:rsidP="007E16C1">
      <w:pPr>
        <w:pStyle w:val="MediumGrid21"/>
        <w:rPr>
          <w:rFonts w:ascii="Helvetica" w:hAnsi="Helvetica" w:cs="Helvetica"/>
          <w:sz w:val="24"/>
        </w:rPr>
      </w:pPr>
      <w:r>
        <w:rPr>
          <w:rFonts w:ascii="Helvetica" w:hAnsi="Helvetica" w:cs="Helvetica"/>
          <w:sz w:val="24"/>
        </w:rPr>
        <w:t>The shape of the sampling distribution is a bell-shaped curve.</w:t>
      </w:r>
    </w:p>
    <w:p w14:paraId="0DECCEC9" w14:textId="008A0DA0" w:rsidR="00365FD8" w:rsidRPr="005E7781" w:rsidRDefault="00365FD8" w:rsidP="0024042C">
      <w:pPr>
        <w:pStyle w:val="MediumGrid21"/>
        <w:rPr>
          <w:rFonts w:ascii="Helvetica" w:hAnsi="Helvetica" w:cs="Helvetica"/>
          <w:sz w:val="24"/>
        </w:rPr>
      </w:pPr>
    </w:p>
    <w:p w14:paraId="50C5AF8A" w14:textId="1E6EF765" w:rsidR="00365FD8" w:rsidRPr="005E7781" w:rsidRDefault="00365FD8">
      <w:pPr>
        <w:pStyle w:val="MediumGrid21"/>
        <w:numPr>
          <w:ilvl w:val="0"/>
          <w:numId w:val="5"/>
        </w:numPr>
        <w:rPr>
          <w:rFonts w:ascii="Helvetica" w:hAnsi="Helvetica" w:cs="Helvetica"/>
          <w:sz w:val="24"/>
        </w:rPr>
      </w:pPr>
      <w:r w:rsidRPr="005E7781">
        <w:rPr>
          <w:rFonts w:ascii="Helvetica" w:hAnsi="Helvetica" w:cs="Helvetica"/>
          <w:sz w:val="24"/>
        </w:rPr>
        <w:t xml:space="preserve">Where is the </w:t>
      </w:r>
      <w:r w:rsidR="00312432" w:rsidRPr="005E7781">
        <w:rPr>
          <w:rFonts w:ascii="Helvetica" w:hAnsi="Helvetica" w:cs="Helvetica"/>
          <w:sz w:val="24"/>
        </w:rPr>
        <w:t xml:space="preserve">simulated </w:t>
      </w:r>
      <w:r w:rsidRPr="005E7781">
        <w:rPr>
          <w:rFonts w:ascii="Helvetica" w:hAnsi="Helvetica" w:cs="Helvetica"/>
          <w:sz w:val="24"/>
        </w:rPr>
        <w:t>sampling distribution centered? Why does this make sense?</w:t>
      </w:r>
    </w:p>
    <w:p w14:paraId="17DED366" w14:textId="5A60B0B7" w:rsidR="005905FB" w:rsidRPr="005E7781" w:rsidRDefault="005905FB" w:rsidP="005905FB">
      <w:pPr>
        <w:pStyle w:val="MediumGrid21"/>
        <w:ind w:left="360"/>
        <w:rPr>
          <w:rFonts w:ascii="Helvetica" w:hAnsi="Helvetica" w:cs="Helvetica"/>
          <w:sz w:val="24"/>
        </w:rPr>
      </w:pPr>
    </w:p>
    <w:p w14:paraId="4A685351" w14:textId="7C0F6425" w:rsidR="005905FB" w:rsidRPr="005E7781" w:rsidRDefault="00125A56" w:rsidP="005905FB">
      <w:pPr>
        <w:pStyle w:val="MediumGrid21"/>
        <w:ind w:left="360"/>
        <w:rPr>
          <w:rFonts w:ascii="Helvetica" w:hAnsi="Helvetica" w:cs="Helvetica"/>
          <w:sz w:val="24"/>
        </w:rPr>
      </w:pPr>
      <w:r>
        <w:rPr>
          <w:rFonts w:ascii="Helvetica" w:hAnsi="Helvetica" w:cs="Helvetica"/>
          <w:sz w:val="24"/>
        </w:rPr>
        <w:t xml:space="preserve">It is centered at 54.436. This makes sense because the sampling distribution </w:t>
      </w:r>
      <w:proofErr w:type="gramStart"/>
      <w:r>
        <w:rPr>
          <w:rFonts w:ascii="Helvetica" w:hAnsi="Helvetica" w:cs="Helvetica"/>
          <w:sz w:val="24"/>
        </w:rPr>
        <w:t>mean</w:t>
      </w:r>
      <w:proofErr w:type="gramEnd"/>
      <w:r>
        <w:rPr>
          <w:rFonts w:ascii="Helvetica" w:hAnsi="Helvetica" w:cs="Helvetica"/>
          <w:sz w:val="24"/>
        </w:rPr>
        <w:t xml:space="preserve"> is closer to the population </w:t>
      </w:r>
      <w:proofErr w:type="gramStart"/>
      <w:r>
        <w:rPr>
          <w:rFonts w:ascii="Helvetica" w:hAnsi="Helvetica" w:cs="Helvetica"/>
          <w:sz w:val="24"/>
        </w:rPr>
        <w:t>mean</w:t>
      </w:r>
      <w:proofErr w:type="gramEnd"/>
      <w:r>
        <w:rPr>
          <w:rFonts w:ascii="Helvetica" w:hAnsi="Helvetica" w:cs="Helvetica"/>
          <w:sz w:val="24"/>
        </w:rPr>
        <w:t xml:space="preserve"> because we significantly increased the sample size. Therefore, increasing the sample size results in a more accurate sampling distribution mean because we are closer to the population mean value.</w:t>
      </w:r>
    </w:p>
    <w:p w14:paraId="0761D0F2" w14:textId="4E9999AC" w:rsidR="005905FB" w:rsidRPr="005E7781" w:rsidRDefault="005905FB" w:rsidP="005905FB">
      <w:pPr>
        <w:pStyle w:val="MediumGrid21"/>
        <w:ind w:left="360"/>
        <w:rPr>
          <w:rFonts w:ascii="Helvetica" w:hAnsi="Helvetica" w:cs="Helvetica"/>
          <w:sz w:val="24"/>
        </w:rPr>
      </w:pPr>
    </w:p>
    <w:p w14:paraId="75A93971" w14:textId="77777777" w:rsidR="005905FB" w:rsidRPr="005E7781" w:rsidRDefault="005905FB" w:rsidP="005905FB">
      <w:pPr>
        <w:pStyle w:val="MediumGrid21"/>
        <w:ind w:left="360"/>
        <w:rPr>
          <w:rFonts w:ascii="Helvetica" w:hAnsi="Helvetica" w:cs="Helvetica"/>
          <w:sz w:val="24"/>
        </w:rPr>
      </w:pPr>
    </w:p>
    <w:p w14:paraId="4AEC15A7" w14:textId="30D53EE2" w:rsidR="00365FD8" w:rsidRPr="005E7781" w:rsidRDefault="00365FD8">
      <w:pPr>
        <w:pStyle w:val="MediumGrid21"/>
        <w:rPr>
          <w:rFonts w:ascii="Helvetica" w:hAnsi="Helvetica" w:cs="Helvetica"/>
          <w:bCs/>
          <w:sz w:val="24"/>
        </w:rPr>
      </w:pPr>
      <w:r w:rsidRPr="005E7781">
        <w:rPr>
          <w:rFonts w:ascii="Helvetica" w:hAnsi="Helvetica" w:cs="Helvetica"/>
          <w:sz w:val="24"/>
        </w:rPr>
        <w:t xml:space="preserve">The </w:t>
      </w:r>
      <w:r w:rsidR="005E7781">
        <w:rPr>
          <w:rFonts w:ascii="Helvetica" w:hAnsi="Helvetica" w:cs="Helvetica"/>
          <w:sz w:val="24"/>
        </w:rPr>
        <w:t>variability in sample means</w:t>
      </w:r>
      <w:r w:rsidRPr="005E7781">
        <w:rPr>
          <w:rFonts w:ascii="Helvetica" w:hAnsi="Helvetica" w:cs="Helvetica"/>
          <w:sz w:val="24"/>
        </w:rPr>
        <w:t xml:space="preserve"> </w:t>
      </w:r>
      <w:r w:rsidR="005E7781">
        <w:rPr>
          <w:rFonts w:ascii="Helvetica" w:hAnsi="Helvetica" w:cs="Helvetica"/>
          <w:sz w:val="24"/>
        </w:rPr>
        <w:t>in</w:t>
      </w:r>
      <w:r w:rsidRPr="005E7781">
        <w:rPr>
          <w:rFonts w:ascii="Helvetica" w:hAnsi="Helvetica" w:cs="Helvetica"/>
          <w:sz w:val="24"/>
        </w:rPr>
        <w:t xml:space="preserve"> th</w:t>
      </w:r>
      <w:r w:rsidR="005E7781">
        <w:rPr>
          <w:rFonts w:ascii="Helvetica" w:hAnsi="Helvetica" w:cs="Helvetica"/>
          <w:sz w:val="24"/>
        </w:rPr>
        <w:t>is</w:t>
      </w:r>
      <w:r w:rsidRPr="005E7781">
        <w:rPr>
          <w:rFonts w:ascii="Helvetica" w:hAnsi="Helvetica" w:cs="Helvetica"/>
          <w:sz w:val="24"/>
        </w:rPr>
        <w:t xml:space="preserve"> sampling distribution is </w:t>
      </w:r>
      <w:r w:rsidR="000664F5" w:rsidRPr="005E7781">
        <w:rPr>
          <w:rFonts w:ascii="Helvetica" w:hAnsi="Helvetica" w:cs="Helvetica"/>
          <w:sz w:val="24"/>
        </w:rPr>
        <w:t xml:space="preserve">a specific type of </w:t>
      </w:r>
      <w:r w:rsidR="000664F5" w:rsidRPr="005E7781">
        <w:rPr>
          <w:rFonts w:ascii="Helvetica" w:hAnsi="Helvetica" w:cs="Helvetica"/>
          <w:b/>
          <w:sz w:val="24"/>
        </w:rPr>
        <w:t>standard error</w:t>
      </w:r>
      <w:r w:rsidR="000664F5" w:rsidRPr="005E7781">
        <w:rPr>
          <w:rFonts w:ascii="Helvetica" w:hAnsi="Helvetica" w:cs="Helvetica"/>
          <w:sz w:val="24"/>
        </w:rPr>
        <w:t xml:space="preserve"> known as</w:t>
      </w:r>
      <w:r w:rsidRPr="005E7781">
        <w:rPr>
          <w:rFonts w:ascii="Helvetica" w:hAnsi="Helvetica" w:cs="Helvetica"/>
          <w:sz w:val="24"/>
        </w:rPr>
        <w:t xml:space="preserve"> the </w:t>
      </w:r>
      <w:r w:rsidRPr="005E7781">
        <w:rPr>
          <w:rFonts w:ascii="Helvetica" w:hAnsi="Helvetica" w:cs="Helvetica"/>
          <w:b/>
          <w:bCs/>
          <w:sz w:val="24"/>
        </w:rPr>
        <w:t xml:space="preserve">standard error of the mean (SEM). </w:t>
      </w:r>
    </w:p>
    <w:p w14:paraId="5E077D4F" w14:textId="77777777" w:rsidR="00365FD8" w:rsidRPr="005E7781" w:rsidRDefault="00365FD8">
      <w:pPr>
        <w:pStyle w:val="MediumGrid21"/>
        <w:rPr>
          <w:rFonts w:ascii="Helvetica" w:hAnsi="Helvetica" w:cs="Helvetica"/>
          <w:b/>
          <w:bCs/>
          <w:sz w:val="24"/>
        </w:rPr>
      </w:pPr>
    </w:p>
    <w:p w14:paraId="605F3124" w14:textId="4CC59C91" w:rsidR="00365FD8" w:rsidRPr="005E7781" w:rsidRDefault="00365FD8">
      <w:pPr>
        <w:pStyle w:val="MediumGrid21"/>
        <w:numPr>
          <w:ilvl w:val="0"/>
          <w:numId w:val="5"/>
        </w:numPr>
        <w:rPr>
          <w:rFonts w:ascii="Helvetica" w:hAnsi="Helvetica" w:cs="Helvetica"/>
          <w:sz w:val="24"/>
        </w:rPr>
      </w:pPr>
      <w:r w:rsidRPr="005E7781">
        <w:rPr>
          <w:rFonts w:ascii="Helvetica" w:hAnsi="Helvetica" w:cs="Helvetica"/>
          <w:sz w:val="24"/>
        </w:rPr>
        <w:t>What is the value of the SEM?</w:t>
      </w:r>
    </w:p>
    <w:p w14:paraId="5821A019" w14:textId="1D07D672" w:rsidR="005905FB" w:rsidRPr="005E7781" w:rsidRDefault="005905FB" w:rsidP="005905FB">
      <w:pPr>
        <w:pStyle w:val="MediumGrid21"/>
        <w:ind w:left="360"/>
        <w:rPr>
          <w:rFonts w:ascii="Helvetica" w:hAnsi="Helvetica" w:cs="Helvetica"/>
          <w:sz w:val="24"/>
        </w:rPr>
      </w:pPr>
    </w:p>
    <w:p w14:paraId="50BA9473" w14:textId="20DDF318" w:rsidR="005905FB" w:rsidRPr="005E7781" w:rsidRDefault="005905FB" w:rsidP="005905FB">
      <w:pPr>
        <w:pStyle w:val="MediumGrid21"/>
        <w:ind w:left="360"/>
        <w:rPr>
          <w:rFonts w:ascii="Helvetica" w:hAnsi="Helvetica" w:cs="Helvetica"/>
          <w:sz w:val="24"/>
        </w:rPr>
      </w:pPr>
    </w:p>
    <w:p w14:paraId="7DC3A819" w14:textId="4E01EBBC" w:rsidR="005905FB" w:rsidRPr="005E7781" w:rsidRDefault="007E2EF8" w:rsidP="005905FB">
      <w:pPr>
        <w:pStyle w:val="MediumGrid21"/>
        <w:ind w:left="360"/>
        <w:rPr>
          <w:rFonts w:ascii="Helvetica" w:hAnsi="Helvetica" w:cs="Helvetica"/>
          <w:sz w:val="24"/>
        </w:rPr>
      </w:pPr>
      <w:r>
        <w:rPr>
          <w:rFonts w:ascii="Helvetica" w:hAnsi="Helvetica" w:cs="Helvetica"/>
          <w:sz w:val="24"/>
        </w:rPr>
        <w:t>The standard error of the mean 3.504.</w:t>
      </w:r>
    </w:p>
    <w:p w14:paraId="5409BA5C" w14:textId="4B3964E1" w:rsidR="005905FB" w:rsidRPr="005E7781" w:rsidRDefault="005905FB" w:rsidP="0024042C">
      <w:pPr>
        <w:pStyle w:val="MediumGrid21"/>
        <w:rPr>
          <w:rFonts w:ascii="Helvetica" w:hAnsi="Helvetica" w:cs="Helvetica"/>
          <w:sz w:val="24"/>
        </w:rPr>
      </w:pPr>
    </w:p>
    <w:p w14:paraId="346F0081" w14:textId="35DD2249" w:rsidR="005905FB" w:rsidRPr="005E7781" w:rsidRDefault="005905FB">
      <w:pPr>
        <w:pStyle w:val="MediumGrid21"/>
        <w:numPr>
          <w:ilvl w:val="0"/>
          <w:numId w:val="5"/>
        </w:numPr>
        <w:rPr>
          <w:rFonts w:ascii="Helvetica" w:hAnsi="Helvetica" w:cs="Helvetica"/>
          <w:sz w:val="24"/>
        </w:rPr>
      </w:pPr>
      <w:r w:rsidRPr="005E7781">
        <w:rPr>
          <w:rFonts w:ascii="Helvetica" w:hAnsi="Helvetica" w:cs="Helvetica"/>
          <w:sz w:val="24"/>
        </w:rPr>
        <w:t xml:space="preserve">Describe how the Central Limit Theorem applies to this situation. </w:t>
      </w:r>
      <w:r w:rsidR="009A6208" w:rsidRPr="005E7781">
        <w:rPr>
          <w:rFonts w:ascii="Helvetica" w:hAnsi="Helvetica" w:cs="Helvetica"/>
          <w:sz w:val="24"/>
        </w:rPr>
        <w:t>Be sure to mention shape, center, and spread and use the population parameters where needed.</w:t>
      </w:r>
    </w:p>
    <w:p w14:paraId="3EED0C11" w14:textId="77777777" w:rsidR="00365FD8" w:rsidRPr="005E7781" w:rsidRDefault="00365FD8">
      <w:pPr>
        <w:pStyle w:val="MediumGrid21"/>
        <w:ind w:left="360"/>
        <w:rPr>
          <w:rFonts w:ascii="Helvetica" w:hAnsi="Helvetica" w:cs="Helvetica"/>
          <w:sz w:val="24"/>
          <w:shd w:val="clear" w:color="auto" w:fill="FFFF00"/>
        </w:rPr>
      </w:pPr>
    </w:p>
    <w:p w14:paraId="17A13B2B" w14:textId="17DEA037" w:rsidR="00365FD8" w:rsidRDefault="007E2EF8">
      <w:pPr>
        <w:pStyle w:val="MediumGrid21"/>
        <w:rPr>
          <w:rFonts w:ascii="Helvetica" w:hAnsi="Helvetica" w:cs="Helvetica"/>
          <w:sz w:val="24"/>
          <w:shd w:val="clear" w:color="auto" w:fill="FFFF00"/>
        </w:rPr>
      </w:pPr>
      <w:r>
        <w:rPr>
          <w:rFonts w:ascii="Helvetica" w:hAnsi="Helvetica" w:cs="Helvetica"/>
          <w:sz w:val="24"/>
          <w:shd w:val="clear" w:color="auto" w:fill="FFFF00"/>
        </w:rPr>
        <w:t xml:space="preserve">The standard error of the mean </w:t>
      </w:r>
      <w:proofErr w:type="gramStart"/>
      <w:r>
        <w:rPr>
          <w:rFonts w:ascii="Helvetica" w:hAnsi="Helvetica" w:cs="Helvetica"/>
          <w:sz w:val="24"/>
          <w:shd w:val="clear" w:color="auto" w:fill="FFFF00"/>
        </w:rPr>
        <w:t>are</w:t>
      </w:r>
      <w:proofErr w:type="gramEnd"/>
      <w:r>
        <w:rPr>
          <w:rFonts w:ascii="Helvetica" w:hAnsi="Helvetica" w:cs="Helvetica"/>
          <w:sz w:val="24"/>
          <w:shd w:val="clear" w:color="auto" w:fill="FFFF00"/>
        </w:rPr>
        <w:t xml:space="preserve"> the +/- values for the sampling mean</w:t>
      </w:r>
    </w:p>
    <w:p w14:paraId="0B6DB903" w14:textId="77777777" w:rsidR="007E2EF8" w:rsidRDefault="007E2EF8">
      <w:pPr>
        <w:pStyle w:val="MediumGrid21"/>
        <w:rPr>
          <w:rFonts w:ascii="Helvetica" w:hAnsi="Helvetica" w:cs="Helvetica"/>
          <w:sz w:val="24"/>
          <w:shd w:val="clear" w:color="auto" w:fill="FFFF00"/>
        </w:rPr>
      </w:pPr>
    </w:p>
    <w:p w14:paraId="6234D345" w14:textId="7D155C3D" w:rsidR="007E2EF8" w:rsidRPr="005E7781" w:rsidRDefault="007E2EF8">
      <w:pPr>
        <w:pStyle w:val="MediumGrid21"/>
        <w:rPr>
          <w:rFonts w:ascii="Helvetica" w:hAnsi="Helvetica" w:cs="Helvetica"/>
          <w:sz w:val="24"/>
        </w:rPr>
      </w:pPr>
      <w:r>
        <w:rPr>
          <w:rFonts w:ascii="Helvetica" w:hAnsi="Helvetica" w:cs="Helvetica"/>
          <w:sz w:val="24"/>
          <w:shd w:val="clear" w:color="auto" w:fill="FFFF00"/>
        </w:rPr>
        <w:t xml:space="preserve">The standard error of the mean is essentially the standard deviation of the sampling distribution. Therefore, we are essentially saying that the true population </w:t>
      </w:r>
      <w:proofErr w:type="gramStart"/>
      <w:r>
        <w:rPr>
          <w:rFonts w:ascii="Helvetica" w:hAnsi="Helvetica" w:cs="Helvetica"/>
          <w:sz w:val="24"/>
          <w:shd w:val="clear" w:color="auto" w:fill="FFFF00"/>
        </w:rPr>
        <w:t>mean</w:t>
      </w:r>
      <w:proofErr w:type="gramEnd"/>
      <w:r>
        <w:rPr>
          <w:rFonts w:ascii="Helvetica" w:hAnsi="Helvetica" w:cs="Helvetica"/>
          <w:sz w:val="24"/>
          <w:shd w:val="clear" w:color="auto" w:fill="FFFF00"/>
        </w:rPr>
        <w:t xml:space="preserve"> can either be above or below by 3.504 units.</w:t>
      </w:r>
    </w:p>
    <w:p w14:paraId="73E04C10" w14:textId="7ED2E71D" w:rsidR="005905FB" w:rsidRPr="005E7781" w:rsidRDefault="005905FB">
      <w:pPr>
        <w:pStyle w:val="MediumGrid21"/>
        <w:rPr>
          <w:rFonts w:ascii="Helvetica" w:hAnsi="Helvetica" w:cs="Helvetica"/>
          <w:sz w:val="24"/>
        </w:rPr>
      </w:pPr>
    </w:p>
    <w:p w14:paraId="7BF9338D" w14:textId="77777777" w:rsidR="005905FB" w:rsidRPr="005E7781" w:rsidRDefault="005905FB">
      <w:pPr>
        <w:pStyle w:val="MediumGrid21"/>
        <w:rPr>
          <w:rFonts w:ascii="Helvetica" w:hAnsi="Helvetica" w:cs="Helvetica"/>
          <w:sz w:val="24"/>
        </w:rPr>
      </w:pPr>
    </w:p>
    <w:p w14:paraId="09171761" w14:textId="54A59EC7" w:rsidR="00365FD8" w:rsidRPr="005E7781" w:rsidRDefault="00365FD8" w:rsidP="00312432">
      <w:pPr>
        <w:pStyle w:val="MediumGrid21"/>
        <w:rPr>
          <w:rFonts w:ascii="Helvetica" w:hAnsi="Helvetica" w:cs="Helvetica"/>
          <w:sz w:val="24"/>
        </w:rPr>
      </w:pPr>
      <w:r w:rsidRPr="005E7781">
        <w:rPr>
          <w:rFonts w:ascii="Helvetica" w:hAnsi="Helvetica" w:cs="Helvetica"/>
          <w:sz w:val="24"/>
        </w:rPr>
        <w:t>Thus far, you have generated</w:t>
      </w:r>
      <w:r w:rsidR="007E487E">
        <w:rPr>
          <w:rFonts w:ascii="Helvetica" w:hAnsi="Helvetica" w:cs="Helvetica"/>
          <w:sz w:val="24"/>
        </w:rPr>
        <w:t xml:space="preserve"> over</w:t>
      </w:r>
      <w:r w:rsidRPr="005E7781">
        <w:rPr>
          <w:rFonts w:ascii="Helvetica" w:hAnsi="Helvetica" w:cs="Helvetica"/>
          <w:sz w:val="24"/>
        </w:rPr>
        <w:t xml:space="preserve"> 10,000 sampl</w:t>
      </w:r>
      <w:r w:rsidR="009A6208" w:rsidRPr="005E7781">
        <w:rPr>
          <w:rFonts w:ascii="Helvetica" w:hAnsi="Helvetica" w:cs="Helvetica"/>
          <w:sz w:val="24"/>
        </w:rPr>
        <w:t>es and seen that the mean</w:t>
      </w:r>
      <w:r w:rsidRPr="005E7781">
        <w:rPr>
          <w:rFonts w:ascii="Helvetica" w:hAnsi="Helvetica" w:cs="Helvetica"/>
          <w:sz w:val="24"/>
        </w:rPr>
        <w:t xml:space="preserve"> varies from sample to sample. You have also described characteristics of the distribution of estimates (i.e., the sampling distribution of the sample mean)</w:t>
      </w:r>
      <w:r w:rsidR="00312432" w:rsidRPr="005E7781">
        <w:rPr>
          <w:rFonts w:ascii="Helvetica" w:hAnsi="Helvetica" w:cs="Helvetica"/>
          <w:sz w:val="24"/>
        </w:rPr>
        <w:t xml:space="preserve"> when the sample size is large and the population</w:t>
      </w:r>
      <w:r w:rsidR="00776E5C" w:rsidRPr="005E7781">
        <w:rPr>
          <w:rFonts w:ascii="Helvetica" w:hAnsi="Helvetica" w:cs="Helvetica"/>
          <w:sz w:val="24"/>
        </w:rPr>
        <w:t xml:space="preserve"> distribution</w:t>
      </w:r>
      <w:r w:rsidR="00312432" w:rsidRPr="005E7781">
        <w:rPr>
          <w:rFonts w:ascii="Helvetica" w:hAnsi="Helvetica" w:cs="Helvetica"/>
          <w:sz w:val="24"/>
        </w:rPr>
        <w:t xml:space="preserve"> is relatively symmetric.</w:t>
      </w:r>
      <w:r w:rsidR="00776E5C" w:rsidRPr="005E7781">
        <w:rPr>
          <w:rFonts w:ascii="Helvetica" w:hAnsi="Helvetica" w:cs="Helvetica"/>
          <w:sz w:val="24"/>
        </w:rPr>
        <w:t xml:space="preserve"> </w:t>
      </w:r>
      <w:r w:rsidR="00312432" w:rsidRPr="005E7781">
        <w:rPr>
          <w:rFonts w:ascii="Helvetica" w:hAnsi="Helvetica" w:cs="Helvetica"/>
          <w:sz w:val="24"/>
        </w:rPr>
        <w:t>Let’s explore what happe</w:t>
      </w:r>
      <w:r w:rsidR="003C1448" w:rsidRPr="005E7781">
        <w:rPr>
          <w:rFonts w:ascii="Helvetica" w:hAnsi="Helvetica" w:cs="Helvetica"/>
          <w:sz w:val="24"/>
        </w:rPr>
        <w:t xml:space="preserve">ns to the sampling distribution when the population distribution </w:t>
      </w:r>
      <w:r w:rsidR="003C1448" w:rsidRPr="005E7781">
        <w:rPr>
          <w:rFonts w:ascii="Helvetica" w:hAnsi="Helvetica" w:cs="Helvetica"/>
          <w:b/>
          <w:sz w:val="24"/>
        </w:rPr>
        <w:t>doesn’t</w:t>
      </w:r>
      <w:r w:rsidR="003C1448" w:rsidRPr="005E7781">
        <w:rPr>
          <w:rFonts w:ascii="Helvetica" w:hAnsi="Helvetica" w:cs="Helvetica"/>
          <w:sz w:val="24"/>
        </w:rPr>
        <w:t xml:space="preserve"> look symmetric and </w:t>
      </w:r>
      <w:r w:rsidR="00776E5C" w:rsidRPr="005E7781">
        <w:rPr>
          <w:rFonts w:ascii="Helvetica" w:hAnsi="Helvetica" w:cs="Helvetica"/>
          <w:sz w:val="24"/>
        </w:rPr>
        <w:t>for various</w:t>
      </w:r>
      <w:r w:rsidR="003C1448" w:rsidRPr="005E7781">
        <w:rPr>
          <w:rFonts w:ascii="Helvetica" w:hAnsi="Helvetica" w:cs="Helvetica"/>
          <w:sz w:val="24"/>
        </w:rPr>
        <w:t xml:space="preserve"> sample sizes. </w:t>
      </w:r>
    </w:p>
    <w:p w14:paraId="180A61B4" w14:textId="5CB28014" w:rsidR="00312432" w:rsidRPr="005E7781" w:rsidRDefault="00312432" w:rsidP="00312432">
      <w:pPr>
        <w:pStyle w:val="MediumGrid21"/>
        <w:rPr>
          <w:rFonts w:ascii="Helvetica" w:hAnsi="Helvetica" w:cs="Helvetica"/>
          <w:sz w:val="24"/>
        </w:rPr>
      </w:pPr>
    </w:p>
    <w:p w14:paraId="4D9A56D0" w14:textId="36CDAD7A" w:rsidR="00365FD8" w:rsidRPr="005E7781" w:rsidRDefault="00312432" w:rsidP="003C1448">
      <w:pPr>
        <w:pStyle w:val="MediumGrid21"/>
        <w:numPr>
          <w:ilvl w:val="0"/>
          <w:numId w:val="6"/>
        </w:numPr>
        <w:rPr>
          <w:rFonts w:ascii="Helvetica" w:hAnsi="Helvetica" w:cs="Helvetica"/>
          <w:sz w:val="24"/>
        </w:rPr>
      </w:pPr>
      <w:r w:rsidRPr="005E7781">
        <w:rPr>
          <w:rFonts w:ascii="Helvetica" w:hAnsi="Helvetica" w:cs="Helvetica"/>
          <w:sz w:val="24"/>
        </w:rPr>
        <w:t xml:space="preserve">Click on the </w:t>
      </w:r>
      <w:r w:rsidRPr="00DB710A">
        <w:rPr>
          <w:rFonts w:ascii="Verdana" w:hAnsi="Verdana" w:cs="Helvetica"/>
          <w:color w:val="548DD4" w:themeColor="text2" w:themeTint="99"/>
          <w:sz w:val="24"/>
        </w:rPr>
        <w:t>Percent with Internet Access</w:t>
      </w:r>
      <w:r w:rsidR="00A060E3" w:rsidRPr="00DB710A">
        <w:rPr>
          <w:rFonts w:ascii="Verdana" w:hAnsi="Verdana" w:cs="Helvetica"/>
          <w:color w:val="548DD4" w:themeColor="text2" w:themeTint="99"/>
          <w:sz w:val="24"/>
        </w:rPr>
        <w:t xml:space="preserve"> (Countries)</w:t>
      </w:r>
      <w:r w:rsidR="00A060E3" w:rsidRPr="00DB710A">
        <w:rPr>
          <w:rFonts w:ascii="Lucida Console" w:hAnsi="Lucida Console" w:cs="Helvetica"/>
          <w:color w:val="548DD4" w:themeColor="text2" w:themeTint="99"/>
          <w:sz w:val="24"/>
        </w:rPr>
        <w:t xml:space="preserve"> </w:t>
      </w:r>
      <w:r w:rsidR="00A060E3" w:rsidRPr="005E7781">
        <w:rPr>
          <w:rFonts w:ascii="Lucida Console" w:hAnsi="Lucida Console" w:cs="Helvetica"/>
          <w:sz w:val="24"/>
        </w:rPr>
        <w:t>button</w:t>
      </w:r>
      <w:r w:rsidR="00A060E3" w:rsidRPr="005E7781">
        <w:rPr>
          <w:rFonts w:ascii="Helvetica" w:hAnsi="Helvetica" w:cs="Helvetica"/>
          <w:sz w:val="24"/>
        </w:rPr>
        <w:t xml:space="preserve"> and choose </w:t>
      </w:r>
      <w:r w:rsidR="00A060E3" w:rsidRPr="00DB710A">
        <w:rPr>
          <w:rFonts w:ascii="Verdana" w:hAnsi="Verdana" w:cs="Helvetica"/>
          <w:color w:val="548DD4" w:themeColor="text2" w:themeTint="99"/>
          <w:sz w:val="24"/>
        </w:rPr>
        <w:t xml:space="preserve">Rock Performers </w:t>
      </w:r>
      <w:r w:rsidRPr="00DB710A">
        <w:rPr>
          <w:rFonts w:ascii="Verdana" w:hAnsi="Verdana" w:cs="Helvetica"/>
          <w:color w:val="548DD4" w:themeColor="text2" w:themeTint="99"/>
          <w:sz w:val="24"/>
        </w:rPr>
        <w:t>- 2e (</w:t>
      </w:r>
      <w:r w:rsidR="00A060E3" w:rsidRPr="00DB710A">
        <w:rPr>
          <w:rFonts w:ascii="Verdana" w:hAnsi="Verdana" w:cs="Helvetica"/>
          <w:color w:val="548DD4" w:themeColor="text2" w:themeTint="99"/>
          <w:sz w:val="24"/>
        </w:rPr>
        <w:t>People in Band</w:t>
      </w:r>
      <w:r w:rsidRPr="00DB710A">
        <w:rPr>
          <w:rFonts w:ascii="Verdana" w:hAnsi="Verdana" w:cs="Helvetica"/>
          <w:color w:val="548DD4" w:themeColor="text2" w:themeTint="99"/>
          <w:sz w:val="24"/>
        </w:rPr>
        <w:t>)</w:t>
      </w:r>
      <w:r w:rsidRPr="00DB710A">
        <w:rPr>
          <w:rFonts w:ascii="Verdana" w:hAnsi="Verdana" w:cs="Helvetica"/>
          <w:i/>
          <w:color w:val="548DD4" w:themeColor="text2" w:themeTint="99"/>
          <w:sz w:val="24"/>
        </w:rPr>
        <w:t>.</w:t>
      </w:r>
    </w:p>
    <w:p w14:paraId="51A8CE75" w14:textId="36234D60" w:rsidR="00312432" w:rsidRPr="005E7781" w:rsidRDefault="00312432">
      <w:pPr>
        <w:pStyle w:val="MediumGrid21"/>
        <w:rPr>
          <w:rFonts w:ascii="Helvetica" w:hAnsi="Helvetica" w:cs="Helvetica"/>
          <w:sz w:val="24"/>
        </w:rPr>
      </w:pPr>
    </w:p>
    <w:p w14:paraId="035C1F04" w14:textId="0DC8A4B6" w:rsidR="00312432" w:rsidRPr="005E7781" w:rsidRDefault="00A060E3">
      <w:pPr>
        <w:pStyle w:val="MediumGrid21"/>
        <w:rPr>
          <w:rFonts w:ascii="Helvetica" w:hAnsi="Helvetica" w:cs="Helvetica"/>
          <w:b/>
          <w:sz w:val="24"/>
        </w:rPr>
      </w:pPr>
      <w:r w:rsidRPr="005E7781">
        <w:rPr>
          <w:rFonts w:ascii="Helvetica" w:hAnsi="Helvetica" w:cs="Helvetica"/>
          <w:noProof/>
          <w:sz w:val="24"/>
          <w:szCs w:val="24"/>
          <w:lang w:eastAsia="en-US"/>
        </w:rPr>
        <mc:AlternateContent>
          <mc:Choice Requires="wps">
            <w:drawing>
              <wp:anchor distT="0" distB="0" distL="114300" distR="114300" simplePos="0" relativeHeight="251659264" behindDoc="0" locked="0" layoutInCell="1" allowOverlap="1" wp14:anchorId="178B8FA6" wp14:editId="38D836AC">
                <wp:simplePos x="0" y="0"/>
                <wp:positionH relativeFrom="column">
                  <wp:posOffset>55245</wp:posOffset>
                </wp:positionH>
                <wp:positionV relativeFrom="paragraph">
                  <wp:posOffset>325755</wp:posOffset>
                </wp:positionV>
                <wp:extent cx="1628775" cy="171450"/>
                <wp:effectExtent l="0" t="0" r="28575" b="19050"/>
                <wp:wrapNone/>
                <wp:docPr id="1" name="Oval 1"/>
                <wp:cNvGraphicFramePr/>
                <a:graphic xmlns:a="http://schemas.openxmlformats.org/drawingml/2006/main">
                  <a:graphicData uri="http://schemas.microsoft.com/office/word/2010/wordprocessingShape">
                    <wps:wsp>
                      <wps:cNvSpPr/>
                      <wps:spPr>
                        <a:xfrm>
                          <a:off x="0" y="0"/>
                          <a:ext cx="1628775" cy="1714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FF1570" id="Oval 1" o:spid="_x0000_s1026" style="position:absolute;margin-left:4.35pt;margin-top:25.65pt;width:128.25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" filled="f" strokecolor="#c00000" strokeweight="2pt"/>
            </w:pict>
          </mc:Fallback>
        </mc:AlternateContent>
      </w:r>
      <w:r w:rsidR="00312432" w:rsidRPr="005E7781">
        <w:rPr>
          <w:rFonts w:ascii="Helvetica" w:hAnsi="Helvetica" w:cs="Helvetica"/>
          <w:noProof/>
          <w:sz w:val="24"/>
          <w:szCs w:val="24"/>
          <w:lang w:eastAsia="en-US"/>
        </w:rPr>
        <w:drawing>
          <wp:inline distT="0" distB="0" distL="0" distR="0" wp14:anchorId="413F56AA" wp14:editId="08D4C8BD">
            <wp:extent cx="5943600" cy="800735"/>
            <wp:effectExtent l="12700" t="12700" r="1270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tKeyMean.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800735"/>
                    </a:xfrm>
                    <a:prstGeom prst="rect">
                      <a:avLst/>
                    </a:prstGeom>
                    <a:ln>
                      <a:solidFill>
                        <a:schemeClr val="tx1"/>
                      </a:solidFill>
                    </a:ln>
                  </pic:spPr>
                </pic:pic>
              </a:graphicData>
            </a:graphic>
          </wp:inline>
        </w:drawing>
      </w:r>
    </w:p>
    <w:p w14:paraId="35014760" w14:textId="77777777" w:rsidR="00365FD8" w:rsidRPr="005E7781" w:rsidRDefault="00365FD8">
      <w:pPr>
        <w:pStyle w:val="MediumGrid21"/>
        <w:rPr>
          <w:rFonts w:ascii="Helvetica" w:hAnsi="Helvetica" w:cs="Helvetica"/>
          <w:b/>
          <w:sz w:val="24"/>
        </w:rPr>
      </w:pPr>
    </w:p>
    <w:p w14:paraId="21C8FB98" w14:textId="106B1017" w:rsidR="00A060E3" w:rsidRPr="005E7781" w:rsidRDefault="003C1448" w:rsidP="003C1448">
      <w:pPr>
        <w:pStyle w:val="MediumGrid21"/>
        <w:numPr>
          <w:ilvl w:val="0"/>
          <w:numId w:val="5"/>
        </w:numPr>
        <w:rPr>
          <w:rFonts w:ascii="Helvetica" w:hAnsi="Helvetica" w:cs="Helvetica"/>
          <w:sz w:val="24"/>
        </w:rPr>
      </w:pPr>
      <w:r w:rsidRPr="005E7781">
        <w:rPr>
          <w:rFonts w:ascii="Helvetica" w:hAnsi="Helvetica" w:cs="Helvetica"/>
          <w:sz w:val="24"/>
        </w:rPr>
        <w:t xml:space="preserve">Describe the shape, center, and variability of the population distribution for </w:t>
      </w:r>
      <w:r w:rsidR="00747E92" w:rsidRPr="005E7781">
        <w:rPr>
          <w:rFonts w:ascii="Helvetica" w:hAnsi="Helvetica" w:cs="Helvetica"/>
          <w:sz w:val="24"/>
        </w:rPr>
        <w:t xml:space="preserve">the </w:t>
      </w:r>
      <w:r w:rsidRPr="005E7781">
        <w:rPr>
          <w:rFonts w:ascii="Helvetica" w:hAnsi="Helvetica" w:cs="Helvetica"/>
          <w:sz w:val="24"/>
        </w:rPr>
        <w:t>number of people in a rock band</w:t>
      </w:r>
      <w:r w:rsidR="00B64E5B">
        <w:rPr>
          <w:rFonts w:ascii="Helvetica" w:hAnsi="Helvetica" w:cs="Helvetica"/>
          <w:sz w:val="24"/>
        </w:rPr>
        <w:t xml:space="preserve"> (the graph on the upper right)</w:t>
      </w:r>
      <w:r w:rsidRPr="005E7781">
        <w:rPr>
          <w:rFonts w:ascii="Helvetica" w:hAnsi="Helvetica" w:cs="Helvetica"/>
          <w:sz w:val="24"/>
        </w:rPr>
        <w:t xml:space="preserve">. </w:t>
      </w:r>
      <w:r w:rsidR="00747E92" w:rsidRPr="005E7781">
        <w:rPr>
          <w:rFonts w:ascii="Helvetica" w:hAnsi="Helvetica" w:cs="Helvetica"/>
          <w:sz w:val="24"/>
        </w:rPr>
        <w:t xml:space="preserve">Be sure to describe the center and variability in the context of the problem. </w:t>
      </w:r>
    </w:p>
    <w:p w14:paraId="5C54F0BD" w14:textId="77777777" w:rsidR="00A060E3" w:rsidRPr="005E7781" w:rsidRDefault="00A060E3" w:rsidP="00A060E3">
      <w:pPr>
        <w:pStyle w:val="MediumGrid21"/>
        <w:rPr>
          <w:rFonts w:ascii="Helvetica" w:hAnsi="Helvetica" w:cs="Helvetica"/>
          <w:sz w:val="24"/>
        </w:rPr>
      </w:pPr>
    </w:p>
    <w:p w14:paraId="56981013" w14:textId="77777777" w:rsidR="00A060E3" w:rsidRPr="005E7781" w:rsidRDefault="00A060E3" w:rsidP="00A060E3">
      <w:pPr>
        <w:pStyle w:val="MediumGrid21"/>
        <w:rPr>
          <w:rFonts w:ascii="Helvetica" w:hAnsi="Helvetica" w:cs="Helvetica"/>
          <w:sz w:val="24"/>
        </w:rPr>
      </w:pPr>
    </w:p>
    <w:p w14:paraId="2ECC105C" w14:textId="2E3F425A" w:rsidR="00A060E3" w:rsidRPr="005E7781" w:rsidRDefault="007E2EF8" w:rsidP="00A060E3">
      <w:pPr>
        <w:pStyle w:val="MediumGrid21"/>
        <w:ind w:left="360"/>
        <w:rPr>
          <w:rFonts w:ascii="Helvetica" w:hAnsi="Helvetica" w:cs="Helvetica"/>
          <w:sz w:val="24"/>
        </w:rPr>
      </w:pPr>
      <w:r>
        <w:rPr>
          <w:rFonts w:ascii="Helvetica" w:hAnsi="Helvetica" w:cs="Helvetica"/>
          <w:sz w:val="24"/>
        </w:rPr>
        <w:t xml:space="preserve">The shape of the population distribution is right-skewed, </w:t>
      </w:r>
      <w:proofErr w:type="gramStart"/>
      <w:r>
        <w:rPr>
          <w:rFonts w:ascii="Helvetica" w:hAnsi="Helvetica" w:cs="Helvetica"/>
          <w:sz w:val="24"/>
        </w:rPr>
        <w:t>it’s</w:t>
      </w:r>
      <w:proofErr w:type="gramEnd"/>
      <w:r>
        <w:rPr>
          <w:rFonts w:ascii="Helvetica" w:hAnsi="Helvetica" w:cs="Helvetica"/>
          <w:sz w:val="24"/>
        </w:rPr>
        <w:t xml:space="preserve"> center is at 2.864, and the standard deviation is 2.25.</w:t>
      </w:r>
    </w:p>
    <w:p w14:paraId="54EA4BE6" w14:textId="1E834363" w:rsidR="003C1448" w:rsidRPr="005E7781" w:rsidRDefault="003C1448" w:rsidP="00A060E3">
      <w:pPr>
        <w:pStyle w:val="MediumGrid21"/>
        <w:ind w:left="360"/>
        <w:rPr>
          <w:rFonts w:ascii="Helvetica" w:hAnsi="Helvetica" w:cs="Helvetica"/>
          <w:sz w:val="24"/>
        </w:rPr>
      </w:pPr>
    </w:p>
    <w:p w14:paraId="2CBCF74C" w14:textId="77777777" w:rsidR="003C1448" w:rsidRPr="005E7781" w:rsidRDefault="003C1448" w:rsidP="00A060E3">
      <w:pPr>
        <w:pStyle w:val="MediumGrid21"/>
        <w:ind w:left="360"/>
        <w:rPr>
          <w:rFonts w:ascii="Helvetica" w:hAnsi="Helvetica" w:cs="Helvetica"/>
          <w:sz w:val="24"/>
        </w:rPr>
      </w:pPr>
    </w:p>
    <w:p w14:paraId="4BDC2D6D" w14:textId="1F5AC64D" w:rsidR="003C1448" w:rsidRDefault="00B92285" w:rsidP="003C1448">
      <w:pPr>
        <w:pStyle w:val="NoSpacing"/>
        <w:numPr>
          <w:ilvl w:val="0"/>
          <w:numId w:val="5"/>
        </w:numPr>
        <w:rPr>
          <w:rFonts w:ascii="Helvetica" w:hAnsi="Helvetica" w:cs="Helvetica"/>
          <w:sz w:val="24"/>
        </w:rPr>
      </w:pPr>
      <w:r>
        <w:rPr>
          <w:rFonts w:ascii="Helvetica" w:hAnsi="Helvetica" w:cs="Helvetica"/>
          <w:sz w:val="24"/>
        </w:rPr>
        <w:t>At your table, assign each of the sample size ranges listed below to a different person, have each person choose a sample size (n) in the range, and record the choices here:</w:t>
      </w:r>
    </w:p>
    <w:p w14:paraId="1228D231" w14:textId="77777777" w:rsidR="00B92285" w:rsidRDefault="00B92285" w:rsidP="00B92285">
      <w:pPr>
        <w:pStyle w:val="NoSpacing"/>
        <w:ind w:left="360"/>
        <w:rPr>
          <w:rFonts w:ascii="Helvetica" w:hAnsi="Helvetica" w:cs="Helvetica"/>
          <w:sz w:val="24"/>
        </w:rPr>
      </w:pPr>
    </w:p>
    <w:tbl>
      <w:tblPr>
        <w:tblStyle w:val="PlainTable2"/>
        <w:tblW w:w="0" w:type="auto"/>
        <w:tblLook w:val="04A0" w:firstRow="1" w:lastRow="0" w:firstColumn="1" w:lastColumn="0" w:noHBand="0" w:noVBand="1"/>
      </w:tblPr>
      <w:tblGrid>
        <w:gridCol w:w="3404"/>
        <w:gridCol w:w="3405"/>
        <w:gridCol w:w="3405"/>
      </w:tblGrid>
      <w:tr w:rsidR="00B92285" w14:paraId="5F1B8D59" w14:textId="77777777" w:rsidTr="00B922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3BD5FB75" w14:textId="50117EAA" w:rsidR="00B92285" w:rsidRDefault="00B92285" w:rsidP="00B92285">
            <w:pPr>
              <w:pStyle w:val="NoSpacing"/>
              <w:rPr>
                <w:rFonts w:ascii="Helvetica" w:hAnsi="Helvetica" w:cs="Helvetica"/>
                <w:sz w:val="24"/>
              </w:rPr>
            </w:pPr>
            <w:r>
              <w:rPr>
                <w:rFonts w:ascii="Helvetica" w:hAnsi="Helvetica" w:cs="Helvetica"/>
                <w:sz w:val="24"/>
              </w:rPr>
              <w:lastRenderedPageBreak/>
              <w:t>Sample size range</w:t>
            </w:r>
          </w:p>
        </w:tc>
        <w:tc>
          <w:tcPr>
            <w:tcW w:w="3405" w:type="dxa"/>
          </w:tcPr>
          <w:p w14:paraId="1B1C8236" w14:textId="1067ACAB" w:rsidR="00B92285" w:rsidRDefault="00B92285" w:rsidP="00B92285">
            <w:pPr>
              <w:pStyle w:val="NoSpacing"/>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Person</w:t>
            </w:r>
          </w:p>
        </w:tc>
        <w:tc>
          <w:tcPr>
            <w:tcW w:w="3405" w:type="dxa"/>
          </w:tcPr>
          <w:p w14:paraId="2FBC1FC5" w14:textId="7B1716B4" w:rsidR="00B92285" w:rsidRDefault="00B92285" w:rsidP="00B92285">
            <w:pPr>
              <w:pStyle w:val="NoSpacing"/>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Chosen sample size (n)</w:t>
            </w:r>
          </w:p>
        </w:tc>
      </w:tr>
      <w:tr w:rsidR="00B92285" w14:paraId="5EAF56EA" w14:textId="77777777" w:rsidTr="00B92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3F0A85CB" w14:textId="521A75FE" w:rsidR="00B92285" w:rsidRDefault="00B92285" w:rsidP="00B92285">
            <w:pPr>
              <w:pStyle w:val="NoSpacing"/>
              <w:rPr>
                <w:rFonts w:ascii="Helvetica" w:hAnsi="Helvetica" w:cs="Helvetica"/>
                <w:sz w:val="24"/>
              </w:rPr>
            </w:pPr>
            <w:r>
              <w:rPr>
                <w:rFonts w:ascii="Helvetica" w:hAnsi="Helvetica" w:cs="Helvetica"/>
                <w:sz w:val="24"/>
              </w:rPr>
              <w:t>6 - 15</w:t>
            </w:r>
          </w:p>
        </w:tc>
        <w:tc>
          <w:tcPr>
            <w:tcW w:w="3405" w:type="dxa"/>
          </w:tcPr>
          <w:p w14:paraId="11BB9D42" w14:textId="779C65D3" w:rsidR="00B92285" w:rsidRDefault="005B05DF" w:rsidP="00B92285">
            <w:pPr>
              <w:pStyle w:val="NoSpacing"/>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Patrick</w:t>
            </w:r>
          </w:p>
        </w:tc>
        <w:tc>
          <w:tcPr>
            <w:tcW w:w="3405" w:type="dxa"/>
          </w:tcPr>
          <w:p w14:paraId="658C9EA7" w14:textId="32BE2491" w:rsidR="00B92285" w:rsidRDefault="009E5B71" w:rsidP="00B92285">
            <w:pPr>
              <w:pStyle w:val="NoSpacing"/>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15</w:t>
            </w:r>
          </w:p>
        </w:tc>
      </w:tr>
      <w:tr w:rsidR="00B92285" w14:paraId="5FA36AA4" w14:textId="77777777" w:rsidTr="00B92285">
        <w:tc>
          <w:tcPr>
            <w:cnfStyle w:val="001000000000" w:firstRow="0" w:lastRow="0" w:firstColumn="1" w:lastColumn="0" w:oddVBand="0" w:evenVBand="0" w:oddHBand="0" w:evenHBand="0" w:firstRowFirstColumn="0" w:firstRowLastColumn="0" w:lastRowFirstColumn="0" w:lastRowLastColumn="0"/>
            <w:tcW w:w="3404" w:type="dxa"/>
          </w:tcPr>
          <w:p w14:paraId="07A63E94" w14:textId="5AB7559B" w:rsidR="00B92285" w:rsidRDefault="00B92285" w:rsidP="00B92285">
            <w:pPr>
              <w:pStyle w:val="NoSpacing"/>
              <w:rPr>
                <w:rFonts w:ascii="Helvetica" w:hAnsi="Helvetica" w:cs="Helvetica"/>
                <w:sz w:val="24"/>
              </w:rPr>
            </w:pPr>
            <w:r>
              <w:rPr>
                <w:rFonts w:ascii="Helvetica" w:hAnsi="Helvetica" w:cs="Helvetica"/>
                <w:sz w:val="24"/>
              </w:rPr>
              <w:t>16 - 25</w:t>
            </w:r>
          </w:p>
        </w:tc>
        <w:tc>
          <w:tcPr>
            <w:tcW w:w="3405" w:type="dxa"/>
          </w:tcPr>
          <w:p w14:paraId="0FBB7901" w14:textId="23B2BB89" w:rsidR="00B92285" w:rsidRDefault="005B05DF" w:rsidP="00B92285">
            <w:pPr>
              <w:pStyle w:val="NoSpacing"/>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Benny</w:t>
            </w:r>
          </w:p>
        </w:tc>
        <w:tc>
          <w:tcPr>
            <w:tcW w:w="3405" w:type="dxa"/>
          </w:tcPr>
          <w:p w14:paraId="261DC88C" w14:textId="59EBC8FC" w:rsidR="00B92285" w:rsidRDefault="000E2D41" w:rsidP="00B92285">
            <w:pPr>
              <w:pStyle w:val="NoSpacing"/>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20</w:t>
            </w:r>
          </w:p>
        </w:tc>
      </w:tr>
      <w:tr w:rsidR="00B92285" w14:paraId="766E61E7" w14:textId="77777777" w:rsidTr="00B92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66C9FEE" w14:textId="09F40991" w:rsidR="00B92285" w:rsidRDefault="00B92285" w:rsidP="00B92285">
            <w:pPr>
              <w:pStyle w:val="NoSpacing"/>
              <w:rPr>
                <w:rFonts w:ascii="Helvetica" w:hAnsi="Helvetica" w:cs="Helvetica"/>
                <w:b w:val="0"/>
                <w:bCs w:val="0"/>
                <w:sz w:val="24"/>
              </w:rPr>
            </w:pPr>
            <w:r>
              <w:rPr>
                <w:rFonts w:ascii="Helvetica" w:hAnsi="Helvetica" w:cs="Helvetica"/>
                <w:sz w:val="24"/>
              </w:rPr>
              <w:t>26 – 35</w:t>
            </w:r>
          </w:p>
          <w:p w14:paraId="1B3EEFDF" w14:textId="09684113" w:rsidR="00B92285" w:rsidRDefault="00B92285" w:rsidP="00B92285">
            <w:pPr>
              <w:pStyle w:val="NoSpacing"/>
              <w:rPr>
                <w:rFonts w:ascii="Helvetica" w:hAnsi="Helvetica" w:cs="Helvetica"/>
                <w:sz w:val="24"/>
              </w:rPr>
            </w:pPr>
            <w:r>
              <w:rPr>
                <w:rFonts w:ascii="Helvetica" w:hAnsi="Helvetica" w:cs="Helvetica"/>
                <w:sz w:val="24"/>
              </w:rPr>
              <w:t>36 – 50</w:t>
            </w:r>
          </w:p>
        </w:tc>
        <w:tc>
          <w:tcPr>
            <w:tcW w:w="3405" w:type="dxa"/>
          </w:tcPr>
          <w:p w14:paraId="228A8308" w14:textId="77777777" w:rsidR="00B92285" w:rsidRDefault="009E5B71" w:rsidP="00B92285">
            <w:pPr>
              <w:pStyle w:val="NoSpacing"/>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roofErr w:type="spellStart"/>
            <w:r>
              <w:rPr>
                <w:rFonts w:ascii="Helvetica" w:hAnsi="Helvetica" w:cs="Helvetica"/>
                <w:sz w:val="24"/>
              </w:rPr>
              <w:t>Quywo</w:t>
            </w:r>
            <w:proofErr w:type="spellEnd"/>
          </w:p>
          <w:p w14:paraId="5884ECC4" w14:textId="3F9FB392" w:rsidR="009E5B71" w:rsidRDefault="009E5B71" w:rsidP="00B92285">
            <w:pPr>
              <w:pStyle w:val="NoSpacing"/>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Melissa</w:t>
            </w:r>
          </w:p>
        </w:tc>
        <w:tc>
          <w:tcPr>
            <w:tcW w:w="3405" w:type="dxa"/>
          </w:tcPr>
          <w:p w14:paraId="7E7C023A" w14:textId="77777777" w:rsidR="00B92285" w:rsidRDefault="00B92285" w:rsidP="00B92285">
            <w:pPr>
              <w:pStyle w:val="NoSpacing"/>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r>
      <w:tr w:rsidR="00B92285" w14:paraId="11B8EE05" w14:textId="77777777" w:rsidTr="00B92285">
        <w:tc>
          <w:tcPr>
            <w:cnfStyle w:val="001000000000" w:firstRow="0" w:lastRow="0" w:firstColumn="1" w:lastColumn="0" w:oddVBand="0" w:evenVBand="0" w:oddHBand="0" w:evenHBand="0" w:firstRowFirstColumn="0" w:firstRowLastColumn="0" w:lastRowFirstColumn="0" w:lastRowLastColumn="0"/>
            <w:tcW w:w="3404" w:type="dxa"/>
          </w:tcPr>
          <w:p w14:paraId="03AEDE6C" w14:textId="46BC590E" w:rsidR="00B92285" w:rsidRPr="00B92285" w:rsidRDefault="00B92285" w:rsidP="00B92285">
            <w:pPr>
              <w:pStyle w:val="NoSpacing"/>
              <w:rPr>
                <w:rFonts w:ascii="Helvetica" w:hAnsi="Helvetica" w:cs="Helvetica"/>
                <w:b w:val="0"/>
                <w:bCs w:val="0"/>
                <w:sz w:val="24"/>
              </w:rPr>
            </w:pPr>
            <w:r>
              <w:rPr>
                <w:rFonts w:ascii="Helvetica" w:hAnsi="Helvetica" w:cs="Helvetica"/>
                <w:sz w:val="24"/>
              </w:rPr>
              <w:t>51 -75 (if a 5</w:t>
            </w:r>
            <w:r w:rsidRPr="00B92285">
              <w:rPr>
                <w:rFonts w:ascii="Helvetica" w:hAnsi="Helvetica" w:cs="Helvetica"/>
                <w:sz w:val="24"/>
                <w:vertAlign w:val="superscript"/>
              </w:rPr>
              <w:t>th</w:t>
            </w:r>
            <w:r>
              <w:rPr>
                <w:rFonts w:ascii="Helvetica" w:hAnsi="Helvetica" w:cs="Helvetica"/>
                <w:sz w:val="24"/>
              </w:rPr>
              <w:t xml:space="preserve"> person)</w:t>
            </w:r>
          </w:p>
        </w:tc>
        <w:tc>
          <w:tcPr>
            <w:tcW w:w="3405" w:type="dxa"/>
          </w:tcPr>
          <w:p w14:paraId="66978051" w14:textId="18930F85" w:rsidR="00B92285" w:rsidRDefault="009E5B71" w:rsidP="00B92285">
            <w:pPr>
              <w:pStyle w:val="NoSpacing"/>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roofErr w:type="spellStart"/>
            <w:r>
              <w:rPr>
                <w:rFonts w:ascii="Helvetica" w:hAnsi="Helvetica" w:cs="Helvetica"/>
                <w:sz w:val="24"/>
              </w:rPr>
              <w:t>Muzmal</w:t>
            </w:r>
            <w:proofErr w:type="spellEnd"/>
          </w:p>
        </w:tc>
        <w:tc>
          <w:tcPr>
            <w:tcW w:w="3405" w:type="dxa"/>
          </w:tcPr>
          <w:p w14:paraId="5D228E46" w14:textId="77777777" w:rsidR="00B92285" w:rsidRDefault="00B92285" w:rsidP="00B92285">
            <w:pPr>
              <w:pStyle w:val="NoSpacing"/>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r>
      <w:tr w:rsidR="00B92285" w14:paraId="053010AB" w14:textId="77777777" w:rsidTr="00B92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7E900071" w14:textId="3378583A" w:rsidR="00B92285" w:rsidRDefault="00B92285" w:rsidP="00B92285">
            <w:pPr>
              <w:pStyle w:val="NoSpacing"/>
              <w:rPr>
                <w:rFonts w:ascii="Helvetica" w:hAnsi="Helvetica" w:cs="Helvetica"/>
                <w:sz w:val="24"/>
              </w:rPr>
            </w:pPr>
            <w:r>
              <w:rPr>
                <w:rFonts w:ascii="Helvetica" w:hAnsi="Helvetica" w:cs="Helvetica"/>
                <w:sz w:val="24"/>
              </w:rPr>
              <w:t>76-100 (if a 6</w:t>
            </w:r>
            <w:r w:rsidRPr="00B92285">
              <w:rPr>
                <w:rFonts w:ascii="Helvetica" w:hAnsi="Helvetica" w:cs="Helvetica"/>
                <w:sz w:val="24"/>
                <w:vertAlign w:val="superscript"/>
              </w:rPr>
              <w:t>th</w:t>
            </w:r>
            <w:r>
              <w:rPr>
                <w:rFonts w:ascii="Helvetica" w:hAnsi="Helvetica" w:cs="Helvetica"/>
                <w:sz w:val="24"/>
              </w:rPr>
              <w:t xml:space="preserve"> person)</w:t>
            </w:r>
          </w:p>
        </w:tc>
        <w:tc>
          <w:tcPr>
            <w:tcW w:w="3405" w:type="dxa"/>
          </w:tcPr>
          <w:p w14:paraId="756DEBF4" w14:textId="65EF7D50" w:rsidR="00B92285" w:rsidRDefault="005B05DF" w:rsidP="00B92285">
            <w:pPr>
              <w:pStyle w:val="NoSpacing"/>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Ri</w:t>
            </w:r>
          </w:p>
        </w:tc>
        <w:tc>
          <w:tcPr>
            <w:tcW w:w="3405" w:type="dxa"/>
          </w:tcPr>
          <w:p w14:paraId="1501E80E" w14:textId="636B23AE" w:rsidR="00B92285" w:rsidRDefault="000E2D41" w:rsidP="00B92285">
            <w:pPr>
              <w:pStyle w:val="NoSpacing"/>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85</w:t>
            </w:r>
          </w:p>
        </w:tc>
      </w:tr>
    </w:tbl>
    <w:p w14:paraId="2240FCE4" w14:textId="77777777" w:rsidR="003C1448" w:rsidRPr="005E7781" w:rsidRDefault="003C1448" w:rsidP="00B64E5B">
      <w:pPr>
        <w:pStyle w:val="MediumGrid21"/>
        <w:rPr>
          <w:rFonts w:ascii="Helvetica" w:hAnsi="Helvetica" w:cs="Helvetica"/>
          <w:sz w:val="24"/>
        </w:rPr>
      </w:pPr>
    </w:p>
    <w:p w14:paraId="32328CEC" w14:textId="77777777" w:rsidR="003C1448" w:rsidRPr="005E7781" w:rsidRDefault="003C1448" w:rsidP="003C1448">
      <w:pPr>
        <w:pStyle w:val="MediumGrid21"/>
        <w:rPr>
          <w:rFonts w:ascii="Helvetica" w:hAnsi="Helvetica" w:cs="Helvetica"/>
          <w:sz w:val="24"/>
        </w:rPr>
      </w:pPr>
    </w:p>
    <w:p w14:paraId="1B4726DB" w14:textId="3024EE3B" w:rsidR="003C1448" w:rsidRPr="005E7781" w:rsidRDefault="003C1448" w:rsidP="003C1448">
      <w:pPr>
        <w:pStyle w:val="MediumGrid21"/>
        <w:rPr>
          <w:rFonts w:ascii="Helvetica" w:hAnsi="Helvetica" w:cs="Helvetica"/>
          <w:sz w:val="24"/>
        </w:rPr>
      </w:pPr>
    </w:p>
    <w:p w14:paraId="3E9F249C" w14:textId="5BF92A9C" w:rsidR="00365FD8" w:rsidRPr="00B92285" w:rsidRDefault="00B92285" w:rsidP="00925C3D">
      <w:pPr>
        <w:pStyle w:val="MediumGrid21"/>
        <w:numPr>
          <w:ilvl w:val="0"/>
          <w:numId w:val="5"/>
        </w:numPr>
        <w:rPr>
          <w:rFonts w:ascii="Helvetica" w:hAnsi="Helvetica" w:cs="Helvetica"/>
          <w:b/>
          <w:sz w:val="24"/>
        </w:rPr>
      </w:pPr>
      <w:r>
        <w:rPr>
          <w:rFonts w:ascii="Helvetica" w:hAnsi="Helvetica" w:cs="Helvetica"/>
          <w:sz w:val="24"/>
        </w:rPr>
        <w:t xml:space="preserve">For each person, </w:t>
      </w:r>
      <w:r w:rsidR="00AE76AB">
        <w:rPr>
          <w:rFonts w:ascii="Helvetica" w:hAnsi="Helvetica" w:cs="Helvetica"/>
          <w:sz w:val="24"/>
        </w:rPr>
        <w:t>create a simulated sampling distribution based on your sample size</w:t>
      </w:r>
      <w:r w:rsidR="003C1448" w:rsidRPr="005E7781">
        <w:rPr>
          <w:rFonts w:ascii="Helvetica" w:hAnsi="Helvetica" w:cs="Helvetica"/>
          <w:sz w:val="24"/>
        </w:rPr>
        <w:t xml:space="preserve">. </w:t>
      </w:r>
    </w:p>
    <w:p w14:paraId="7A4C40B9" w14:textId="77777777" w:rsidR="0057035F" w:rsidRPr="005E7781" w:rsidRDefault="0057035F" w:rsidP="00925C3D">
      <w:pPr>
        <w:pStyle w:val="MediumGrid21"/>
        <w:rPr>
          <w:rFonts w:ascii="Helvetica" w:hAnsi="Helvetica" w:cs="Helvetica"/>
          <w:sz w:val="24"/>
        </w:rPr>
      </w:pPr>
    </w:p>
    <w:p w14:paraId="2855D58F" w14:textId="5644B3DF" w:rsidR="003C1448" w:rsidRPr="005E7781" w:rsidRDefault="003C1448" w:rsidP="00715788">
      <w:pPr>
        <w:pStyle w:val="MediumGrid21"/>
        <w:numPr>
          <w:ilvl w:val="0"/>
          <w:numId w:val="4"/>
        </w:numPr>
        <w:rPr>
          <w:rFonts w:ascii="Helvetica" w:hAnsi="Helvetica" w:cs="Helvetica"/>
          <w:sz w:val="24"/>
        </w:rPr>
      </w:pPr>
      <w:r w:rsidRPr="005E7781">
        <w:rPr>
          <w:rFonts w:ascii="Helvetica" w:hAnsi="Helvetica" w:cs="Helvetica"/>
          <w:sz w:val="24"/>
        </w:rPr>
        <w:t xml:space="preserve">Click the button that shows </w:t>
      </w:r>
      <w:r w:rsidRPr="00DB710A">
        <w:rPr>
          <w:rFonts w:ascii="Verdana" w:hAnsi="Verdana" w:cs="Helvetica"/>
          <w:iCs/>
          <w:color w:val="548DD4" w:themeColor="text2" w:themeTint="99"/>
          <w:sz w:val="24"/>
        </w:rPr>
        <w:t>1</w:t>
      </w:r>
      <w:r w:rsidRPr="00DB710A">
        <w:rPr>
          <w:rFonts w:ascii="Verdana" w:hAnsi="Verdana" w:cs="Helvetica"/>
          <w:color w:val="548DD4" w:themeColor="text2" w:themeTint="99"/>
          <w:sz w:val="24"/>
        </w:rPr>
        <w:t>0</w:t>
      </w:r>
      <w:r w:rsidRPr="005E7781">
        <w:rPr>
          <w:rFonts w:ascii="Helvetica" w:hAnsi="Helvetica" w:cs="Helvetica"/>
          <w:sz w:val="24"/>
        </w:rPr>
        <w:t xml:space="preserve">, next to the </w:t>
      </w:r>
      <w:r w:rsidRPr="005E7781">
        <w:rPr>
          <w:rFonts w:ascii="Lucida Console" w:hAnsi="Lucida Console" w:cs="Helvetica"/>
          <w:sz w:val="24"/>
        </w:rPr>
        <w:t xml:space="preserve">Choose samples of size </w:t>
      </w:r>
      <w:r w:rsidRPr="00B64E5B">
        <w:rPr>
          <w:rFonts w:ascii="Times New Roman" w:hAnsi="Times New Roman" w:cs="Times New Roman"/>
          <w:i/>
          <w:iCs/>
          <w:sz w:val="24"/>
        </w:rPr>
        <w:t>n</w:t>
      </w:r>
      <w:r w:rsidR="00B64E5B">
        <w:rPr>
          <w:rFonts w:ascii="Lucida Console" w:hAnsi="Lucida Console" w:cs="Helvetica"/>
          <w:i/>
          <w:iCs/>
          <w:sz w:val="24"/>
        </w:rPr>
        <w:t xml:space="preserve"> </w:t>
      </w:r>
      <w:r w:rsidRPr="00B64E5B">
        <w:rPr>
          <w:rFonts w:ascii="Lucida Console" w:hAnsi="Lucida Console" w:cs="Helvetica"/>
          <w:i/>
          <w:iCs/>
          <w:sz w:val="24"/>
        </w:rPr>
        <w:t>=.</w:t>
      </w:r>
      <w:r w:rsidR="00715788" w:rsidRPr="005E7781">
        <w:rPr>
          <w:rFonts w:ascii="Helvetica" w:hAnsi="Helvetica" w:cs="Helvetica"/>
          <w:sz w:val="24"/>
        </w:rPr>
        <w:t xml:space="preserve"> </w:t>
      </w:r>
      <w:r w:rsidRPr="005E7781">
        <w:rPr>
          <w:rFonts w:ascii="Helvetica" w:hAnsi="Helvetica" w:cs="Helvetica"/>
          <w:sz w:val="24"/>
        </w:rPr>
        <w:t>Enter the</w:t>
      </w:r>
      <w:r w:rsidR="00AE76AB">
        <w:rPr>
          <w:rFonts w:ascii="Helvetica" w:hAnsi="Helvetica" w:cs="Helvetica"/>
          <w:sz w:val="24"/>
        </w:rPr>
        <w:t xml:space="preserve"> sample size value you chose</w:t>
      </w:r>
      <w:r w:rsidRPr="005E7781">
        <w:rPr>
          <w:rFonts w:ascii="Lucida Console" w:hAnsi="Lucida Console" w:cs="Helvetica"/>
          <w:sz w:val="24"/>
        </w:rPr>
        <w:t>.</w:t>
      </w:r>
      <w:r w:rsidRPr="005E7781">
        <w:rPr>
          <w:rFonts w:ascii="Helvetica" w:hAnsi="Helvetica" w:cs="Helvetica"/>
          <w:sz w:val="24"/>
        </w:rPr>
        <w:t xml:space="preserve"> </w:t>
      </w:r>
    </w:p>
    <w:p w14:paraId="7FEEA6FD" w14:textId="77777777" w:rsidR="003C1448" w:rsidRPr="005E7781" w:rsidRDefault="003C1448" w:rsidP="003C1448">
      <w:pPr>
        <w:pStyle w:val="MediumGrid21"/>
        <w:rPr>
          <w:rFonts w:ascii="Helvetica" w:hAnsi="Helvetica" w:cs="Helvetica"/>
          <w:sz w:val="24"/>
        </w:rPr>
      </w:pPr>
    </w:p>
    <w:p w14:paraId="0189222A" w14:textId="5842E2EB" w:rsidR="003C1448" w:rsidRDefault="003C1448" w:rsidP="003C1448">
      <w:pPr>
        <w:pStyle w:val="MediumGrid21"/>
        <w:numPr>
          <w:ilvl w:val="0"/>
          <w:numId w:val="4"/>
        </w:numPr>
        <w:rPr>
          <w:rFonts w:ascii="Helvetica" w:hAnsi="Helvetica" w:cs="Helvetica"/>
          <w:sz w:val="24"/>
        </w:rPr>
      </w:pPr>
      <w:r w:rsidRPr="005E7781">
        <w:rPr>
          <w:rFonts w:ascii="Helvetica" w:hAnsi="Helvetica" w:cs="Helvetica"/>
          <w:sz w:val="24"/>
        </w:rPr>
        <w:t xml:space="preserve">Generate at least </w:t>
      </w:r>
      <w:r w:rsidR="00715788" w:rsidRPr="005E7781">
        <w:rPr>
          <w:rFonts w:ascii="Helvetica" w:hAnsi="Helvetica" w:cs="Helvetica"/>
          <w:sz w:val="24"/>
        </w:rPr>
        <w:t>10</w:t>
      </w:r>
      <w:r w:rsidRPr="005E7781">
        <w:rPr>
          <w:rFonts w:ascii="Helvetica" w:hAnsi="Helvetica" w:cs="Helvetica"/>
          <w:sz w:val="24"/>
        </w:rPr>
        <w:t xml:space="preserve">,000 samples. </w:t>
      </w:r>
    </w:p>
    <w:p w14:paraId="00F7805A" w14:textId="77777777" w:rsidR="002716D9" w:rsidRDefault="002716D9" w:rsidP="002716D9">
      <w:pPr>
        <w:pStyle w:val="ListParagraph"/>
        <w:rPr>
          <w:rFonts w:ascii="Helvetica" w:hAnsi="Helvetica" w:cs="Helvetica"/>
        </w:rPr>
      </w:pPr>
    </w:p>
    <w:p w14:paraId="659785DE" w14:textId="73129D91" w:rsidR="002716D9" w:rsidRPr="005E7781" w:rsidRDefault="002716D9" w:rsidP="003C1448">
      <w:pPr>
        <w:pStyle w:val="MediumGrid21"/>
        <w:numPr>
          <w:ilvl w:val="0"/>
          <w:numId w:val="4"/>
        </w:numPr>
        <w:rPr>
          <w:rFonts w:ascii="Helvetica" w:hAnsi="Helvetica" w:cs="Helvetica"/>
          <w:sz w:val="24"/>
        </w:rPr>
      </w:pPr>
      <w:r>
        <w:rPr>
          <w:rFonts w:ascii="Helvetica" w:hAnsi="Helvetica" w:cs="Helvetica"/>
          <w:sz w:val="24"/>
        </w:rPr>
        <w:t>In the upper left-hand corner of the graph, there are three boxes.  Click on the one in the middle, to the left of “Two-Tail”.  Your graph should now have red bars on either end.</w:t>
      </w:r>
    </w:p>
    <w:p w14:paraId="5A5BE10E" w14:textId="77777777" w:rsidR="0057035F" w:rsidRPr="005E7781" w:rsidRDefault="0057035F" w:rsidP="00925C3D">
      <w:pPr>
        <w:pStyle w:val="MediumGrid21"/>
        <w:rPr>
          <w:rFonts w:ascii="Helvetica" w:hAnsi="Helvetica" w:cs="Helvetica"/>
          <w:sz w:val="24"/>
        </w:rPr>
      </w:pPr>
    </w:p>
    <w:p w14:paraId="77A04B61" w14:textId="4D1182A9" w:rsidR="002716D9" w:rsidRDefault="003C1448" w:rsidP="002716D9">
      <w:pPr>
        <w:pStyle w:val="NoSpacing"/>
        <w:numPr>
          <w:ilvl w:val="0"/>
          <w:numId w:val="5"/>
        </w:numPr>
        <w:rPr>
          <w:rFonts w:ascii="Helvetica" w:hAnsi="Helvetica" w:cs="Helvetica"/>
          <w:sz w:val="24"/>
        </w:rPr>
      </w:pPr>
      <w:r w:rsidRPr="005E7781">
        <w:rPr>
          <w:rFonts w:ascii="Helvetica" w:hAnsi="Helvetica" w:cs="Helvetica"/>
          <w:sz w:val="24"/>
        </w:rPr>
        <w:t xml:space="preserve">Share a screenshot of the sampling </w:t>
      </w:r>
      <w:proofErr w:type="spellStart"/>
      <w:r w:rsidRPr="005E7781">
        <w:rPr>
          <w:rFonts w:ascii="Helvetica" w:hAnsi="Helvetica" w:cs="Helvetica"/>
          <w:sz w:val="24"/>
        </w:rPr>
        <w:t>dotplot</w:t>
      </w:r>
      <w:proofErr w:type="spellEnd"/>
      <w:r w:rsidRPr="005E7781">
        <w:rPr>
          <w:rFonts w:ascii="Helvetica" w:hAnsi="Helvetica" w:cs="Helvetica"/>
          <w:sz w:val="24"/>
        </w:rPr>
        <w:t xml:space="preserve"> below</w:t>
      </w:r>
      <w:r w:rsidR="002716D9">
        <w:rPr>
          <w:rFonts w:ascii="Helvetica" w:hAnsi="Helvetica" w:cs="Helvetica"/>
          <w:sz w:val="24"/>
        </w:rPr>
        <w:t xml:space="preserve"> based on your sample size</w:t>
      </w:r>
      <w:r w:rsidR="00B64E5B">
        <w:rPr>
          <w:rFonts w:ascii="Helvetica" w:hAnsi="Helvetica" w:cs="Helvetica"/>
          <w:sz w:val="24"/>
        </w:rPr>
        <w:t xml:space="preserve"> (in the key: only share if your sample size is more than a couple of rock bands different, and no more than 2 per range)</w:t>
      </w:r>
    </w:p>
    <w:p w14:paraId="3FD0AE2C" w14:textId="15D2798E" w:rsidR="002716D9" w:rsidRDefault="002716D9" w:rsidP="002716D9">
      <w:pPr>
        <w:pStyle w:val="NoSpacing"/>
        <w:numPr>
          <w:ilvl w:val="0"/>
          <w:numId w:val="25"/>
        </w:numPr>
        <w:rPr>
          <w:rFonts w:ascii="Helvetica" w:hAnsi="Helvetica" w:cs="Helvetica"/>
          <w:sz w:val="24"/>
        </w:rPr>
      </w:pPr>
      <w:r>
        <w:rPr>
          <w:rFonts w:ascii="Helvetica" w:hAnsi="Helvetica" w:cs="Helvetica"/>
          <w:sz w:val="24"/>
        </w:rPr>
        <w:t xml:space="preserve">Sample size between 6 and 15 rock bands:  n = </w:t>
      </w:r>
    </w:p>
    <w:p w14:paraId="0C30B5B0" w14:textId="77777777" w:rsidR="002716D9" w:rsidRDefault="002716D9" w:rsidP="002716D9">
      <w:pPr>
        <w:pStyle w:val="NoSpacing"/>
        <w:rPr>
          <w:rFonts w:ascii="Helvetica" w:hAnsi="Helvetica" w:cs="Helvetica"/>
          <w:sz w:val="24"/>
        </w:rPr>
      </w:pPr>
    </w:p>
    <w:p w14:paraId="57B7DB69" w14:textId="6737DD00" w:rsidR="002716D9" w:rsidRDefault="005B63AD" w:rsidP="002716D9">
      <w:pPr>
        <w:pStyle w:val="NoSpacing"/>
        <w:rPr>
          <w:rFonts w:ascii="Helvetica" w:hAnsi="Helvetica" w:cs="Helvetica"/>
          <w:sz w:val="24"/>
        </w:rPr>
      </w:pPr>
      <w:r w:rsidRPr="005B63AD">
        <w:rPr>
          <w:rFonts w:ascii="Helvetica" w:hAnsi="Helvetica" w:cs="Helvetica"/>
          <w:sz w:val="24"/>
        </w:rPr>
        <w:drawing>
          <wp:inline distT="0" distB="0" distL="0" distR="0" wp14:anchorId="6526241C" wp14:editId="424B3EB8">
            <wp:extent cx="3100292" cy="2247900"/>
            <wp:effectExtent l="0" t="0" r="5080" b="0"/>
            <wp:docPr id="9347858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85896" name="Picture 1" descr="A screenshot of a graph&#10;&#10;AI-generated content may be incorrect."/>
                    <pic:cNvPicPr/>
                  </pic:nvPicPr>
                  <pic:blipFill>
                    <a:blip r:embed="rId11"/>
                    <a:stretch>
                      <a:fillRect/>
                    </a:stretch>
                  </pic:blipFill>
                  <pic:spPr>
                    <a:xfrm>
                      <a:off x="0" y="0"/>
                      <a:ext cx="3107094" cy="2252832"/>
                    </a:xfrm>
                    <a:prstGeom prst="rect">
                      <a:avLst/>
                    </a:prstGeom>
                  </pic:spPr>
                </pic:pic>
              </a:graphicData>
            </a:graphic>
          </wp:inline>
        </w:drawing>
      </w:r>
    </w:p>
    <w:p w14:paraId="379C5C9A" w14:textId="77777777" w:rsidR="002716D9" w:rsidRDefault="002716D9" w:rsidP="002716D9">
      <w:pPr>
        <w:pStyle w:val="NoSpacing"/>
        <w:rPr>
          <w:rFonts w:ascii="Helvetica" w:hAnsi="Helvetica" w:cs="Helvetica"/>
          <w:sz w:val="24"/>
        </w:rPr>
      </w:pPr>
    </w:p>
    <w:p w14:paraId="6FC92C18" w14:textId="19C70410" w:rsidR="002716D9" w:rsidRDefault="002716D9" w:rsidP="002716D9">
      <w:pPr>
        <w:pStyle w:val="NoSpacing"/>
        <w:numPr>
          <w:ilvl w:val="0"/>
          <w:numId w:val="25"/>
        </w:numPr>
        <w:rPr>
          <w:rFonts w:ascii="Helvetica" w:hAnsi="Helvetica" w:cs="Helvetica"/>
          <w:sz w:val="24"/>
        </w:rPr>
      </w:pPr>
      <w:r>
        <w:rPr>
          <w:rFonts w:ascii="Helvetica" w:hAnsi="Helvetica" w:cs="Helvetica"/>
          <w:sz w:val="24"/>
        </w:rPr>
        <w:t xml:space="preserve">Sample size between 16 and 25 rock bands:  n = </w:t>
      </w:r>
    </w:p>
    <w:p w14:paraId="09ABEA7B" w14:textId="77777777" w:rsidR="002716D9" w:rsidRDefault="002716D9" w:rsidP="002716D9">
      <w:pPr>
        <w:pStyle w:val="NoSpacing"/>
        <w:rPr>
          <w:rFonts w:ascii="Helvetica" w:hAnsi="Helvetica" w:cs="Helvetica"/>
          <w:sz w:val="24"/>
        </w:rPr>
      </w:pPr>
    </w:p>
    <w:p w14:paraId="2DF46D06" w14:textId="2D699AFE" w:rsidR="002716D9" w:rsidRDefault="000E2D41" w:rsidP="002716D9">
      <w:pPr>
        <w:pStyle w:val="NoSpacing"/>
        <w:rPr>
          <w:rFonts w:ascii="Helvetica" w:hAnsi="Helvetica" w:cs="Helvetica"/>
          <w:sz w:val="24"/>
        </w:rPr>
      </w:pPr>
      <w:r>
        <w:rPr>
          <w:rFonts w:ascii="Helvetica" w:hAnsi="Helvetica" w:cs="Helvetica"/>
          <w:noProof/>
          <w:sz w:val="24"/>
        </w:rPr>
        <w:lastRenderedPageBreak/>
        <w:drawing>
          <wp:inline distT="0" distB="0" distL="0" distR="0" wp14:anchorId="7DF8331A" wp14:editId="5FD7E2B3">
            <wp:extent cx="2712720" cy="2250679"/>
            <wp:effectExtent l="0" t="0" r="0" b="0"/>
            <wp:docPr id="1914497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7677" cy="2254791"/>
                    </a:xfrm>
                    <a:prstGeom prst="rect">
                      <a:avLst/>
                    </a:prstGeom>
                    <a:noFill/>
                  </pic:spPr>
                </pic:pic>
              </a:graphicData>
            </a:graphic>
          </wp:inline>
        </w:drawing>
      </w:r>
    </w:p>
    <w:p w14:paraId="561A048C" w14:textId="77777777" w:rsidR="002716D9" w:rsidRDefault="002716D9" w:rsidP="002716D9">
      <w:pPr>
        <w:pStyle w:val="NoSpacing"/>
        <w:rPr>
          <w:rFonts w:ascii="Helvetica" w:hAnsi="Helvetica" w:cs="Helvetica"/>
          <w:sz w:val="24"/>
        </w:rPr>
      </w:pPr>
    </w:p>
    <w:p w14:paraId="57A21D79" w14:textId="6CC80D58" w:rsidR="002716D9" w:rsidRDefault="002716D9" w:rsidP="002716D9">
      <w:pPr>
        <w:pStyle w:val="NoSpacing"/>
        <w:numPr>
          <w:ilvl w:val="0"/>
          <w:numId w:val="25"/>
        </w:numPr>
        <w:rPr>
          <w:rFonts w:ascii="Helvetica" w:hAnsi="Helvetica" w:cs="Helvetica"/>
          <w:sz w:val="24"/>
        </w:rPr>
      </w:pPr>
      <w:r>
        <w:rPr>
          <w:rFonts w:ascii="Helvetica" w:hAnsi="Helvetica" w:cs="Helvetica"/>
          <w:sz w:val="24"/>
        </w:rPr>
        <w:t xml:space="preserve">Sample size between 26 and 35 rock bands:  n = </w:t>
      </w:r>
    </w:p>
    <w:p w14:paraId="497593BD" w14:textId="77777777" w:rsidR="002716D9" w:rsidRDefault="002716D9" w:rsidP="002716D9">
      <w:pPr>
        <w:pStyle w:val="NoSpacing"/>
        <w:rPr>
          <w:rFonts w:ascii="Helvetica" w:hAnsi="Helvetica" w:cs="Helvetica"/>
          <w:sz w:val="24"/>
        </w:rPr>
      </w:pPr>
    </w:p>
    <w:p w14:paraId="3EECF63B" w14:textId="77777777" w:rsidR="002716D9" w:rsidRDefault="002716D9" w:rsidP="002716D9">
      <w:pPr>
        <w:pStyle w:val="NoSpacing"/>
        <w:rPr>
          <w:rFonts w:ascii="Helvetica" w:hAnsi="Helvetica" w:cs="Helvetica"/>
          <w:sz w:val="24"/>
        </w:rPr>
      </w:pPr>
    </w:p>
    <w:p w14:paraId="0D6E27AA" w14:textId="77777777" w:rsidR="002716D9" w:rsidRDefault="002716D9" w:rsidP="002716D9">
      <w:pPr>
        <w:pStyle w:val="NoSpacing"/>
        <w:rPr>
          <w:rFonts w:ascii="Helvetica" w:hAnsi="Helvetica" w:cs="Helvetica"/>
          <w:sz w:val="24"/>
        </w:rPr>
      </w:pPr>
    </w:p>
    <w:p w14:paraId="51B4C9F7" w14:textId="30D1DA0B" w:rsidR="002716D9" w:rsidRDefault="002716D9" w:rsidP="002716D9">
      <w:pPr>
        <w:pStyle w:val="NoSpacing"/>
        <w:numPr>
          <w:ilvl w:val="0"/>
          <w:numId w:val="25"/>
        </w:numPr>
        <w:rPr>
          <w:rFonts w:ascii="Helvetica" w:hAnsi="Helvetica" w:cs="Helvetica"/>
          <w:sz w:val="24"/>
        </w:rPr>
      </w:pPr>
      <w:r>
        <w:rPr>
          <w:rFonts w:ascii="Helvetica" w:hAnsi="Helvetica" w:cs="Helvetica"/>
          <w:sz w:val="24"/>
        </w:rPr>
        <w:t xml:space="preserve">Sample size between 36 and 50 rock bands:  n = </w:t>
      </w:r>
    </w:p>
    <w:p w14:paraId="12A08483" w14:textId="77777777" w:rsidR="002716D9" w:rsidRDefault="002716D9" w:rsidP="002716D9">
      <w:pPr>
        <w:pStyle w:val="NoSpacing"/>
        <w:rPr>
          <w:rFonts w:ascii="Helvetica" w:hAnsi="Helvetica" w:cs="Helvetica"/>
          <w:sz w:val="24"/>
        </w:rPr>
      </w:pPr>
    </w:p>
    <w:p w14:paraId="611B7502" w14:textId="77777777" w:rsidR="002716D9" w:rsidRDefault="002716D9" w:rsidP="002716D9">
      <w:pPr>
        <w:pStyle w:val="NoSpacing"/>
        <w:rPr>
          <w:rFonts w:ascii="Helvetica" w:hAnsi="Helvetica" w:cs="Helvetica"/>
          <w:sz w:val="24"/>
        </w:rPr>
      </w:pPr>
    </w:p>
    <w:p w14:paraId="345476A1" w14:textId="77777777" w:rsidR="002716D9" w:rsidRDefault="002716D9" w:rsidP="002716D9">
      <w:pPr>
        <w:pStyle w:val="NoSpacing"/>
        <w:rPr>
          <w:rFonts w:ascii="Helvetica" w:hAnsi="Helvetica" w:cs="Helvetica"/>
          <w:sz w:val="24"/>
        </w:rPr>
      </w:pPr>
    </w:p>
    <w:p w14:paraId="7DA6B4D4" w14:textId="2EF79D3E" w:rsidR="002716D9" w:rsidRDefault="002716D9" w:rsidP="002716D9">
      <w:pPr>
        <w:pStyle w:val="NoSpacing"/>
        <w:numPr>
          <w:ilvl w:val="0"/>
          <w:numId w:val="25"/>
        </w:numPr>
        <w:rPr>
          <w:rFonts w:ascii="Helvetica" w:hAnsi="Helvetica" w:cs="Helvetica"/>
          <w:sz w:val="24"/>
        </w:rPr>
      </w:pPr>
      <w:r>
        <w:rPr>
          <w:rFonts w:ascii="Helvetica" w:hAnsi="Helvetica" w:cs="Helvetica"/>
          <w:sz w:val="24"/>
        </w:rPr>
        <w:t>(if there’s a 5</w:t>
      </w:r>
      <w:r w:rsidRPr="002716D9">
        <w:rPr>
          <w:rFonts w:ascii="Helvetica" w:hAnsi="Helvetica" w:cs="Helvetica"/>
          <w:sz w:val="24"/>
          <w:vertAlign w:val="superscript"/>
        </w:rPr>
        <w:t>th</w:t>
      </w:r>
      <w:r>
        <w:rPr>
          <w:rFonts w:ascii="Helvetica" w:hAnsi="Helvetica" w:cs="Helvetica"/>
          <w:sz w:val="24"/>
        </w:rPr>
        <w:t xml:space="preserve"> person at your table) Sample size between 51 and 75 rock bands:  n = </w:t>
      </w:r>
    </w:p>
    <w:p w14:paraId="6EFEEC9A" w14:textId="77777777" w:rsidR="002716D9" w:rsidRDefault="002716D9" w:rsidP="002716D9">
      <w:pPr>
        <w:pStyle w:val="NoSpacing"/>
        <w:rPr>
          <w:rFonts w:ascii="Helvetica" w:hAnsi="Helvetica" w:cs="Helvetica"/>
          <w:sz w:val="24"/>
        </w:rPr>
      </w:pPr>
    </w:p>
    <w:p w14:paraId="3C8401DA" w14:textId="77777777" w:rsidR="002716D9" w:rsidRDefault="002716D9" w:rsidP="002716D9">
      <w:pPr>
        <w:pStyle w:val="NoSpacing"/>
        <w:rPr>
          <w:rFonts w:ascii="Helvetica" w:hAnsi="Helvetica" w:cs="Helvetica"/>
          <w:sz w:val="24"/>
        </w:rPr>
      </w:pPr>
    </w:p>
    <w:p w14:paraId="71923DA4" w14:textId="77777777" w:rsidR="002716D9" w:rsidRDefault="002716D9" w:rsidP="002716D9">
      <w:pPr>
        <w:pStyle w:val="NoSpacing"/>
        <w:rPr>
          <w:rFonts w:ascii="Helvetica" w:hAnsi="Helvetica" w:cs="Helvetica"/>
          <w:sz w:val="24"/>
        </w:rPr>
      </w:pPr>
    </w:p>
    <w:p w14:paraId="2EA6D733" w14:textId="77777777" w:rsidR="002716D9" w:rsidRDefault="002716D9" w:rsidP="002716D9">
      <w:pPr>
        <w:pStyle w:val="NoSpacing"/>
        <w:rPr>
          <w:rFonts w:ascii="Helvetica" w:hAnsi="Helvetica" w:cs="Helvetica"/>
          <w:sz w:val="24"/>
        </w:rPr>
      </w:pPr>
    </w:p>
    <w:p w14:paraId="066E564A" w14:textId="17C1F3E2" w:rsidR="002716D9" w:rsidRDefault="002716D9" w:rsidP="002716D9">
      <w:pPr>
        <w:pStyle w:val="NoSpacing"/>
        <w:numPr>
          <w:ilvl w:val="0"/>
          <w:numId w:val="25"/>
        </w:numPr>
        <w:rPr>
          <w:rFonts w:ascii="Helvetica" w:hAnsi="Helvetica" w:cs="Helvetica"/>
          <w:sz w:val="24"/>
        </w:rPr>
      </w:pPr>
      <w:r>
        <w:rPr>
          <w:rFonts w:ascii="Helvetica" w:hAnsi="Helvetica" w:cs="Helvetica"/>
          <w:sz w:val="24"/>
        </w:rPr>
        <w:t>(and a 6</w:t>
      </w:r>
      <w:r w:rsidRPr="002716D9">
        <w:rPr>
          <w:rFonts w:ascii="Helvetica" w:hAnsi="Helvetica" w:cs="Helvetica"/>
          <w:sz w:val="24"/>
          <w:vertAlign w:val="superscript"/>
        </w:rPr>
        <w:t>th</w:t>
      </w:r>
      <w:r>
        <w:rPr>
          <w:rFonts w:ascii="Helvetica" w:hAnsi="Helvetica" w:cs="Helvetica"/>
          <w:sz w:val="24"/>
        </w:rPr>
        <w:t xml:space="preserve"> person at your table) Sample size between 76 and 100 rock bands:  n = </w:t>
      </w:r>
    </w:p>
    <w:p w14:paraId="12F1729C" w14:textId="51F119E4" w:rsidR="002716D9" w:rsidRPr="002716D9" w:rsidRDefault="002716D9" w:rsidP="002716D9">
      <w:pPr>
        <w:pStyle w:val="NoSpacing"/>
        <w:ind w:left="1080"/>
        <w:rPr>
          <w:rFonts w:ascii="Helvetica" w:hAnsi="Helvetica" w:cs="Helvetica"/>
          <w:sz w:val="24"/>
        </w:rPr>
      </w:pPr>
    </w:p>
    <w:p w14:paraId="2CEE38D2" w14:textId="4A069359" w:rsidR="003C1448" w:rsidRPr="005E7781" w:rsidRDefault="003C1448" w:rsidP="003C1448">
      <w:pPr>
        <w:pStyle w:val="NoSpacing"/>
        <w:ind w:left="360"/>
        <w:rPr>
          <w:rFonts w:ascii="Helvetica" w:hAnsi="Helvetica" w:cs="Helvetica"/>
          <w:i/>
          <w:sz w:val="24"/>
        </w:rPr>
      </w:pPr>
    </w:p>
    <w:p w14:paraId="794FACF9" w14:textId="51BD1ACD" w:rsidR="003C1448" w:rsidRPr="005E7781" w:rsidRDefault="000E2D41" w:rsidP="003C1448">
      <w:pPr>
        <w:pStyle w:val="NoSpacing"/>
        <w:ind w:left="360"/>
        <w:rPr>
          <w:rFonts w:ascii="Helvetica" w:hAnsi="Helvetica" w:cs="Helvetica"/>
          <w:sz w:val="24"/>
        </w:rPr>
      </w:pPr>
      <w:r>
        <w:rPr>
          <w:noProof/>
        </w:rPr>
        <mc:AlternateContent>
          <mc:Choice Requires="wps">
            <w:drawing>
              <wp:inline distT="0" distB="0" distL="0" distR="0" wp14:anchorId="2EC19E18" wp14:editId="454EA7BD">
                <wp:extent cx="304800" cy="304800"/>
                <wp:effectExtent l="0" t="0" r="0" b="0"/>
                <wp:docPr id="104169026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DD18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B63AD">
        <w:rPr>
          <w:rFonts w:ascii="Helvetica" w:hAnsi="Helvetica" w:cs="Helvetica"/>
          <w:noProof/>
          <w:sz w:val="24"/>
        </w:rPr>
        <w:drawing>
          <wp:inline distT="0" distB="0" distL="0" distR="0" wp14:anchorId="1B2A63E9" wp14:editId="328CC775">
            <wp:extent cx="4619625" cy="2635648"/>
            <wp:effectExtent l="0" t="0" r="0" b="0"/>
            <wp:docPr id="742402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2668" cy="2637384"/>
                    </a:xfrm>
                    <a:prstGeom prst="rect">
                      <a:avLst/>
                    </a:prstGeom>
                    <a:noFill/>
                  </pic:spPr>
                </pic:pic>
              </a:graphicData>
            </a:graphic>
          </wp:inline>
        </w:drawing>
      </w:r>
    </w:p>
    <w:p w14:paraId="57CC18AD" w14:textId="4BDB9A56" w:rsidR="003C1448" w:rsidRPr="005E7781" w:rsidRDefault="003C1448" w:rsidP="003C1448">
      <w:pPr>
        <w:pStyle w:val="NoSpacing"/>
        <w:ind w:left="360"/>
        <w:rPr>
          <w:rFonts w:ascii="Helvetica" w:hAnsi="Helvetica" w:cs="Helvetica"/>
          <w:sz w:val="24"/>
        </w:rPr>
      </w:pPr>
    </w:p>
    <w:p w14:paraId="42BCB35A" w14:textId="5C3962EE" w:rsidR="003C1448" w:rsidRPr="005E7781" w:rsidRDefault="003C1448" w:rsidP="003C1448">
      <w:pPr>
        <w:pStyle w:val="NoSpacing"/>
        <w:ind w:left="360"/>
        <w:rPr>
          <w:rFonts w:ascii="Helvetica" w:hAnsi="Helvetica" w:cs="Helvetica"/>
          <w:sz w:val="24"/>
        </w:rPr>
      </w:pPr>
    </w:p>
    <w:p w14:paraId="20951922" w14:textId="77777777" w:rsidR="003C1448" w:rsidRPr="005E7781" w:rsidRDefault="003C1448" w:rsidP="003C1448">
      <w:pPr>
        <w:pStyle w:val="NoSpacing"/>
        <w:ind w:left="360"/>
        <w:rPr>
          <w:rFonts w:ascii="Helvetica" w:hAnsi="Helvetica" w:cs="Helvetica"/>
          <w:sz w:val="24"/>
        </w:rPr>
      </w:pPr>
    </w:p>
    <w:p w14:paraId="62A20369" w14:textId="143F69AC" w:rsidR="00747E92" w:rsidRPr="005E7781" w:rsidRDefault="002716D9" w:rsidP="002716D9">
      <w:pPr>
        <w:pStyle w:val="NoSpacing"/>
        <w:ind w:left="360"/>
        <w:rPr>
          <w:rFonts w:ascii="Helvetica" w:hAnsi="Helvetica" w:cs="Helvetica"/>
          <w:sz w:val="24"/>
        </w:rPr>
      </w:pPr>
      <w:r>
        <w:rPr>
          <w:rFonts w:ascii="Helvetica" w:hAnsi="Helvetica" w:cs="Helvetica"/>
          <w:sz w:val="24"/>
        </w:rPr>
        <w:t>In order for the sampling distribution to be normal, it must first be symmetric.  You should see two numbers appear in blue boxes below red arrows that are at the edges of the red bars.  These represent the outer boundaries of the middle 95% of sample means.  We will use these to look at symmetry</w:t>
      </w:r>
    </w:p>
    <w:p w14:paraId="3D8E86D4" w14:textId="084F632E" w:rsidR="00A060E3" w:rsidRPr="005E7781" w:rsidRDefault="00A060E3" w:rsidP="00A060E3">
      <w:pPr>
        <w:pStyle w:val="MediumGrid21"/>
        <w:suppressAutoHyphens w:val="0"/>
        <w:rPr>
          <w:rFonts w:ascii="Helvetica" w:hAnsi="Helvetica" w:cs="Helvetica"/>
          <w:sz w:val="24"/>
        </w:rPr>
      </w:pPr>
    </w:p>
    <w:p w14:paraId="23B7DE50" w14:textId="3431E6CE" w:rsidR="00A060E3" w:rsidRPr="005E7781" w:rsidRDefault="00A060E3" w:rsidP="00A060E3">
      <w:pPr>
        <w:pStyle w:val="MediumGrid21"/>
        <w:suppressAutoHyphens w:val="0"/>
        <w:rPr>
          <w:rFonts w:ascii="Helvetica" w:hAnsi="Helvetica" w:cs="Helvetica"/>
          <w:sz w:val="24"/>
        </w:rPr>
      </w:pPr>
    </w:p>
    <w:p w14:paraId="54423E1D" w14:textId="433B7A2F" w:rsidR="00B64E5B" w:rsidRDefault="002716D9" w:rsidP="00747E92">
      <w:pPr>
        <w:pStyle w:val="MediumGrid21"/>
        <w:numPr>
          <w:ilvl w:val="0"/>
          <w:numId w:val="5"/>
        </w:numPr>
        <w:suppressAutoHyphens w:val="0"/>
        <w:rPr>
          <w:rFonts w:ascii="Helvetica" w:hAnsi="Helvetica" w:cs="Helvetica"/>
          <w:sz w:val="24"/>
        </w:rPr>
      </w:pPr>
      <w:r>
        <w:rPr>
          <w:rFonts w:ascii="Helvetica" w:hAnsi="Helvetica" w:cs="Helvetica"/>
          <w:sz w:val="24"/>
        </w:rPr>
        <w:t xml:space="preserve">For each sampling distribution, </w:t>
      </w:r>
      <w:r w:rsidR="00B64E5B">
        <w:rPr>
          <w:rFonts w:ascii="Helvetica" w:hAnsi="Helvetica" w:cs="Helvetica"/>
          <w:sz w:val="24"/>
        </w:rPr>
        <w:t>write down the sample size, and then the following three values from below the sampling distribution:</w:t>
      </w:r>
    </w:p>
    <w:tbl>
      <w:tblPr>
        <w:tblStyle w:val="PlainTable2"/>
        <w:tblW w:w="0" w:type="auto"/>
        <w:tblLook w:val="04A0" w:firstRow="1" w:lastRow="0" w:firstColumn="1" w:lastColumn="0" w:noHBand="0" w:noVBand="1"/>
      </w:tblPr>
      <w:tblGrid>
        <w:gridCol w:w="2552"/>
        <w:gridCol w:w="2554"/>
        <w:gridCol w:w="2554"/>
        <w:gridCol w:w="2554"/>
      </w:tblGrid>
      <w:tr w:rsidR="00B64E5B" w14:paraId="799C879D" w14:textId="77777777" w:rsidTr="00B64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B9345D7" w14:textId="5F75FD79" w:rsidR="00B64E5B" w:rsidRDefault="00B64E5B" w:rsidP="00B64E5B">
            <w:pPr>
              <w:pStyle w:val="MediumGrid21"/>
              <w:suppressAutoHyphens w:val="0"/>
              <w:rPr>
                <w:rFonts w:ascii="Helvetica" w:hAnsi="Helvetica" w:cs="Helvetica"/>
                <w:sz w:val="24"/>
              </w:rPr>
            </w:pPr>
            <w:r>
              <w:rPr>
                <w:rFonts w:ascii="Helvetica" w:hAnsi="Helvetica" w:cs="Helvetica"/>
                <w:sz w:val="24"/>
              </w:rPr>
              <w:t>Sample size (n)</w:t>
            </w:r>
          </w:p>
        </w:tc>
        <w:tc>
          <w:tcPr>
            <w:tcW w:w="2554" w:type="dxa"/>
          </w:tcPr>
          <w:p w14:paraId="4DB02ED7" w14:textId="144F4421" w:rsidR="00B64E5B" w:rsidRDefault="00B64E5B" w:rsidP="00B64E5B">
            <w:pPr>
              <w:pStyle w:val="MediumGrid21"/>
              <w:suppressAutoHyphens w:val="0"/>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Number under left red arrow (bottom edge of 95%)</w:t>
            </w:r>
          </w:p>
        </w:tc>
        <w:tc>
          <w:tcPr>
            <w:tcW w:w="2554" w:type="dxa"/>
          </w:tcPr>
          <w:p w14:paraId="7BEB0B30" w14:textId="35D981F9" w:rsidR="00B64E5B" w:rsidRDefault="00B64E5B" w:rsidP="00B64E5B">
            <w:pPr>
              <w:pStyle w:val="MediumGrid21"/>
              <w:suppressAutoHyphens w:val="0"/>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Number under black arrow (mean)</w:t>
            </w:r>
          </w:p>
        </w:tc>
        <w:tc>
          <w:tcPr>
            <w:tcW w:w="2554" w:type="dxa"/>
          </w:tcPr>
          <w:p w14:paraId="03193896" w14:textId="6BF28802" w:rsidR="00B64E5B" w:rsidRDefault="00B64E5B" w:rsidP="00B64E5B">
            <w:pPr>
              <w:pStyle w:val="MediumGrid21"/>
              <w:suppressAutoHyphens w:val="0"/>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Number under right red arrow (top edge of 95%)</w:t>
            </w:r>
          </w:p>
        </w:tc>
      </w:tr>
      <w:tr w:rsidR="00B64E5B" w14:paraId="1C8E5E9C" w14:textId="77777777" w:rsidTr="00B64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0B89ED" w14:textId="58D6B166" w:rsidR="00B64E5B" w:rsidRDefault="00A13FBB" w:rsidP="00B64E5B">
            <w:pPr>
              <w:pStyle w:val="MediumGrid21"/>
              <w:suppressAutoHyphens w:val="0"/>
              <w:rPr>
                <w:rFonts w:ascii="Helvetica" w:hAnsi="Helvetica" w:cs="Helvetica"/>
                <w:sz w:val="24"/>
              </w:rPr>
            </w:pPr>
            <w:r>
              <w:rPr>
                <w:rFonts w:ascii="Helvetica" w:hAnsi="Helvetica" w:cs="Helvetica"/>
                <w:sz w:val="24"/>
              </w:rPr>
              <w:t>15</w:t>
            </w:r>
          </w:p>
        </w:tc>
        <w:tc>
          <w:tcPr>
            <w:tcW w:w="2554" w:type="dxa"/>
          </w:tcPr>
          <w:p w14:paraId="0E57C0FA" w14:textId="12F1C8D9" w:rsidR="00B64E5B" w:rsidRDefault="00A13FB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1.867</w:t>
            </w:r>
          </w:p>
        </w:tc>
        <w:tc>
          <w:tcPr>
            <w:tcW w:w="2554" w:type="dxa"/>
          </w:tcPr>
          <w:p w14:paraId="26B70544" w14:textId="405D45CC" w:rsidR="00B64E5B" w:rsidRDefault="00A13FB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2.861</w:t>
            </w:r>
          </w:p>
        </w:tc>
        <w:tc>
          <w:tcPr>
            <w:tcW w:w="2554" w:type="dxa"/>
          </w:tcPr>
          <w:p w14:paraId="5651D612" w14:textId="16DF32FF" w:rsidR="00B64E5B" w:rsidRDefault="00A13FB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4.067</w:t>
            </w:r>
          </w:p>
        </w:tc>
      </w:tr>
      <w:tr w:rsidR="00B64E5B" w14:paraId="42AF3485" w14:textId="77777777" w:rsidTr="00B64E5B">
        <w:tc>
          <w:tcPr>
            <w:cnfStyle w:val="001000000000" w:firstRow="0" w:lastRow="0" w:firstColumn="1" w:lastColumn="0" w:oddVBand="0" w:evenVBand="0" w:oddHBand="0" w:evenHBand="0" w:firstRowFirstColumn="0" w:firstRowLastColumn="0" w:lastRowFirstColumn="0" w:lastRowLastColumn="0"/>
            <w:tcW w:w="2552" w:type="dxa"/>
          </w:tcPr>
          <w:p w14:paraId="1CD059FF" w14:textId="414A1195" w:rsidR="00B64E5B" w:rsidRDefault="00A13FBB" w:rsidP="00B64E5B">
            <w:pPr>
              <w:pStyle w:val="MediumGrid21"/>
              <w:suppressAutoHyphens w:val="0"/>
              <w:rPr>
                <w:rFonts w:ascii="Helvetica" w:hAnsi="Helvetica" w:cs="Helvetica"/>
                <w:sz w:val="24"/>
              </w:rPr>
            </w:pPr>
            <w:r>
              <w:rPr>
                <w:rFonts w:ascii="Helvetica" w:hAnsi="Helvetica" w:cs="Helvetica"/>
                <w:sz w:val="24"/>
              </w:rPr>
              <w:t>20</w:t>
            </w:r>
          </w:p>
        </w:tc>
        <w:tc>
          <w:tcPr>
            <w:tcW w:w="2554" w:type="dxa"/>
          </w:tcPr>
          <w:p w14:paraId="3BFF2297" w14:textId="1296DC34" w:rsidR="00B64E5B" w:rsidRDefault="00A13FBB" w:rsidP="00B64E5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2.000</w:t>
            </w:r>
          </w:p>
        </w:tc>
        <w:tc>
          <w:tcPr>
            <w:tcW w:w="2554" w:type="dxa"/>
          </w:tcPr>
          <w:p w14:paraId="00193E84" w14:textId="6E97FCB5" w:rsidR="00B64E5B" w:rsidRDefault="00A13FBB" w:rsidP="00B64E5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2.864</w:t>
            </w:r>
          </w:p>
        </w:tc>
        <w:tc>
          <w:tcPr>
            <w:tcW w:w="2554" w:type="dxa"/>
          </w:tcPr>
          <w:p w14:paraId="63800E3D" w14:textId="51D7D110" w:rsidR="00B64E5B" w:rsidRDefault="00A13FBB" w:rsidP="00B64E5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3.850</w:t>
            </w:r>
          </w:p>
        </w:tc>
      </w:tr>
      <w:tr w:rsidR="00B64E5B" w14:paraId="173DC5C0" w14:textId="77777777" w:rsidTr="00B64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67EAB2E" w14:textId="77777777" w:rsidR="00B64E5B" w:rsidRDefault="00B64E5B" w:rsidP="00B64E5B">
            <w:pPr>
              <w:pStyle w:val="MediumGrid21"/>
              <w:suppressAutoHyphens w:val="0"/>
              <w:rPr>
                <w:rFonts w:ascii="Helvetica" w:hAnsi="Helvetica" w:cs="Helvetica"/>
                <w:sz w:val="24"/>
              </w:rPr>
            </w:pPr>
          </w:p>
        </w:tc>
        <w:tc>
          <w:tcPr>
            <w:tcW w:w="2554" w:type="dxa"/>
          </w:tcPr>
          <w:p w14:paraId="0F6D4F88" w14:textId="77777777" w:rsidR="00B64E5B" w:rsidRDefault="00B64E5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5479EDE2" w14:textId="45DECD0D" w:rsidR="00B64E5B" w:rsidRDefault="00B64E5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64A7DFB3" w14:textId="77777777" w:rsidR="00B64E5B" w:rsidRDefault="00B64E5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r>
      <w:tr w:rsidR="00B64E5B" w14:paraId="35A8DCB0" w14:textId="77777777" w:rsidTr="00B64E5B">
        <w:tc>
          <w:tcPr>
            <w:cnfStyle w:val="001000000000" w:firstRow="0" w:lastRow="0" w:firstColumn="1" w:lastColumn="0" w:oddVBand="0" w:evenVBand="0" w:oddHBand="0" w:evenHBand="0" w:firstRowFirstColumn="0" w:firstRowLastColumn="0" w:lastRowFirstColumn="0" w:lastRowLastColumn="0"/>
            <w:tcW w:w="2552" w:type="dxa"/>
          </w:tcPr>
          <w:p w14:paraId="37D8038F" w14:textId="77777777" w:rsidR="00B64E5B" w:rsidRDefault="00B64E5B" w:rsidP="00B64E5B">
            <w:pPr>
              <w:pStyle w:val="MediumGrid21"/>
              <w:suppressAutoHyphens w:val="0"/>
              <w:rPr>
                <w:rFonts w:ascii="Helvetica" w:hAnsi="Helvetica" w:cs="Helvetica"/>
                <w:sz w:val="24"/>
              </w:rPr>
            </w:pPr>
          </w:p>
        </w:tc>
        <w:tc>
          <w:tcPr>
            <w:tcW w:w="2554" w:type="dxa"/>
          </w:tcPr>
          <w:p w14:paraId="20007E66" w14:textId="77777777" w:rsidR="00B64E5B" w:rsidRDefault="00B64E5B" w:rsidP="00B64E5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750D5040" w14:textId="6F90C5C8" w:rsidR="00B64E5B" w:rsidRDefault="00B64E5B" w:rsidP="00B64E5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1ACC9625" w14:textId="77777777" w:rsidR="00B64E5B" w:rsidRDefault="00B64E5B" w:rsidP="00B64E5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r>
      <w:tr w:rsidR="00B64E5B" w14:paraId="685DCC01" w14:textId="77777777" w:rsidTr="00B64E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A271E36" w14:textId="77777777" w:rsidR="00B64E5B" w:rsidRDefault="00B64E5B" w:rsidP="00B64E5B">
            <w:pPr>
              <w:pStyle w:val="MediumGrid21"/>
              <w:suppressAutoHyphens w:val="0"/>
              <w:rPr>
                <w:rFonts w:ascii="Helvetica" w:hAnsi="Helvetica" w:cs="Helvetica"/>
                <w:sz w:val="24"/>
              </w:rPr>
            </w:pPr>
          </w:p>
        </w:tc>
        <w:tc>
          <w:tcPr>
            <w:tcW w:w="2554" w:type="dxa"/>
          </w:tcPr>
          <w:p w14:paraId="1B1CAD15" w14:textId="77777777" w:rsidR="00B64E5B" w:rsidRDefault="00B64E5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39BEC207" w14:textId="4DFDC288" w:rsidR="00B64E5B" w:rsidRDefault="00B64E5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66265A29" w14:textId="77777777" w:rsidR="00B64E5B" w:rsidRDefault="00B64E5B" w:rsidP="00B64E5B">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r>
      <w:tr w:rsidR="00A13FBB" w14:paraId="72CD72A1" w14:textId="77777777" w:rsidTr="00B64E5B">
        <w:tc>
          <w:tcPr>
            <w:cnfStyle w:val="001000000000" w:firstRow="0" w:lastRow="0" w:firstColumn="1" w:lastColumn="0" w:oddVBand="0" w:evenVBand="0" w:oddHBand="0" w:evenHBand="0" w:firstRowFirstColumn="0" w:firstRowLastColumn="0" w:lastRowFirstColumn="0" w:lastRowLastColumn="0"/>
            <w:tcW w:w="2552" w:type="dxa"/>
          </w:tcPr>
          <w:p w14:paraId="360B54EE" w14:textId="70B7611D" w:rsidR="00A13FBB" w:rsidRDefault="00A13FBB" w:rsidP="00A13FBB">
            <w:pPr>
              <w:pStyle w:val="MediumGrid21"/>
              <w:suppressAutoHyphens w:val="0"/>
              <w:rPr>
                <w:rFonts w:ascii="Helvetica" w:hAnsi="Helvetica" w:cs="Helvetica"/>
                <w:sz w:val="24"/>
              </w:rPr>
            </w:pPr>
            <w:r>
              <w:rPr>
                <w:rFonts w:ascii="Helvetica" w:hAnsi="Helvetica" w:cs="Helvetica"/>
                <w:sz w:val="24"/>
              </w:rPr>
              <w:t>85</w:t>
            </w:r>
          </w:p>
        </w:tc>
        <w:tc>
          <w:tcPr>
            <w:tcW w:w="2554" w:type="dxa"/>
          </w:tcPr>
          <w:p w14:paraId="6BC6047A" w14:textId="13093DD4" w:rsidR="00A13FBB" w:rsidRDefault="00A13FBB" w:rsidP="00A13FB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2.659</w:t>
            </w:r>
          </w:p>
        </w:tc>
        <w:tc>
          <w:tcPr>
            <w:tcW w:w="2554" w:type="dxa"/>
          </w:tcPr>
          <w:p w14:paraId="26A6AA3E" w14:textId="6495B81E" w:rsidR="00A13FBB" w:rsidRDefault="00A13FBB" w:rsidP="00A13FB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3.057</w:t>
            </w:r>
          </w:p>
        </w:tc>
        <w:tc>
          <w:tcPr>
            <w:tcW w:w="2554" w:type="dxa"/>
          </w:tcPr>
          <w:p w14:paraId="62DDD1FB" w14:textId="5EC54963" w:rsidR="00A13FBB" w:rsidRDefault="00A13FBB" w:rsidP="00A13FBB">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3.459</w:t>
            </w:r>
          </w:p>
        </w:tc>
      </w:tr>
    </w:tbl>
    <w:p w14:paraId="0916CB25" w14:textId="5BCB2E4C" w:rsidR="00365FD8" w:rsidRPr="00B64E5B" w:rsidRDefault="002716D9" w:rsidP="00B64E5B">
      <w:pPr>
        <w:pStyle w:val="MediumGrid21"/>
        <w:suppressAutoHyphens w:val="0"/>
        <w:rPr>
          <w:rFonts w:ascii="Helvetica" w:hAnsi="Helvetica" w:cs="Helvetica"/>
          <w:sz w:val="24"/>
        </w:rPr>
      </w:pPr>
      <w:r>
        <w:rPr>
          <w:rFonts w:ascii="Helvetica" w:hAnsi="Helvetica" w:cs="Helvetica"/>
          <w:sz w:val="24"/>
        </w:rPr>
        <w:t xml:space="preserve"> </w:t>
      </w:r>
    </w:p>
    <w:p w14:paraId="4D8BCD4B" w14:textId="6B16F688" w:rsidR="009A6208" w:rsidRPr="005E7781" w:rsidRDefault="005671CF">
      <w:pPr>
        <w:pStyle w:val="MediumGrid21"/>
        <w:rPr>
          <w:rFonts w:ascii="Helvetica" w:hAnsi="Helvetica" w:cs="Helvetica"/>
          <w:sz w:val="24"/>
        </w:rPr>
      </w:pPr>
      <w:r w:rsidRPr="005E7781">
        <w:rPr>
          <w:rFonts w:ascii="Helvetica" w:hAnsi="Helvetica" w:cs="Helvetica"/>
          <w:sz w:val="24"/>
        </w:rPr>
        <w:t xml:space="preserve"> </w:t>
      </w:r>
    </w:p>
    <w:p w14:paraId="45CC6643" w14:textId="5258B83A" w:rsidR="009A6208" w:rsidRPr="005E7781" w:rsidRDefault="00B64E5B" w:rsidP="00747E92">
      <w:pPr>
        <w:pStyle w:val="NoSpacing"/>
        <w:numPr>
          <w:ilvl w:val="0"/>
          <w:numId w:val="5"/>
        </w:numPr>
        <w:rPr>
          <w:rFonts w:ascii="Helvetica" w:hAnsi="Helvetica" w:cs="Helvetica"/>
          <w:sz w:val="24"/>
        </w:rPr>
      </w:pPr>
      <w:r>
        <w:rPr>
          <w:rFonts w:ascii="Helvetica" w:hAnsi="Helvetica" w:cs="Helvetica"/>
          <w:sz w:val="24"/>
        </w:rPr>
        <w:t xml:space="preserve">If the sampling distribution is </w:t>
      </w:r>
      <w:r>
        <w:rPr>
          <w:rFonts w:ascii="Helvetica" w:hAnsi="Helvetica" w:cs="Helvetica"/>
          <w:b/>
          <w:bCs/>
          <w:sz w:val="24"/>
        </w:rPr>
        <w:t>symmetric,</w:t>
      </w:r>
      <w:r>
        <w:rPr>
          <w:rFonts w:ascii="Helvetica" w:hAnsi="Helvetica" w:cs="Helvetica"/>
          <w:sz w:val="24"/>
        </w:rPr>
        <w:t xml:space="preserve"> the distance from each red arrow to the mean should be the same.  Calculate that distance for each distribution:</w:t>
      </w:r>
    </w:p>
    <w:p w14:paraId="4D7BF879" w14:textId="5BB3D91B" w:rsidR="009A6208" w:rsidRPr="005E7781" w:rsidRDefault="009A6208" w:rsidP="009A6208">
      <w:pPr>
        <w:pStyle w:val="NoSpacing"/>
        <w:rPr>
          <w:rFonts w:ascii="Helvetica" w:hAnsi="Helvetica" w:cs="Helvetica"/>
          <w:sz w:val="24"/>
          <w:u w:val="single"/>
        </w:rPr>
      </w:pPr>
    </w:p>
    <w:tbl>
      <w:tblPr>
        <w:tblStyle w:val="PlainTable2"/>
        <w:tblW w:w="0" w:type="auto"/>
        <w:tblLook w:val="04A0" w:firstRow="1" w:lastRow="0" w:firstColumn="1" w:lastColumn="0" w:noHBand="0" w:noVBand="1"/>
      </w:tblPr>
      <w:tblGrid>
        <w:gridCol w:w="2552"/>
        <w:gridCol w:w="2554"/>
        <w:gridCol w:w="2554"/>
        <w:gridCol w:w="2554"/>
      </w:tblGrid>
      <w:tr w:rsidR="00B64E5B" w14:paraId="51FC8AEB" w14:textId="77777777" w:rsidTr="00C50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CB9C66F" w14:textId="77777777" w:rsidR="00B64E5B" w:rsidRDefault="00B64E5B" w:rsidP="00C5024F">
            <w:pPr>
              <w:pStyle w:val="MediumGrid21"/>
              <w:suppressAutoHyphens w:val="0"/>
              <w:rPr>
                <w:rFonts w:ascii="Helvetica" w:hAnsi="Helvetica" w:cs="Helvetica"/>
                <w:sz w:val="24"/>
              </w:rPr>
            </w:pPr>
            <w:r>
              <w:rPr>
                <w:rFonts w:ascii="Helvetica" w:hAnsi="Helvetica" w:cs="Helvetica"/>
                <w:sz w:val="24"/>
              </w:rPr>
              <w:t>Sample size (n)</w:t>
            </w:r>
          </w:p>
        </w:tc>
        <w:tc>
          <w:tcPr>
            <w:tcW w:w="2554" w:type="dxa"/>
          </w:tcPr>
          <w:p w14:paraId="4DFE5722" w14:textId="4C00FA95" w:rsidR="00B64E5B" w:rsidRDefault="00B64E5B" w:rsidP="00C5024F">
            <w:pPr>
              <w:pStyle w:val="MediumGrid21"/>
              <w:suppressAutoHyphens w:val="0"/>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Mean – bottom edge</w:t>
            </w:r>
          </w:p>
        </w:tc>
        <w:tc>
          <w:tcPr>
            <w:tcW w:w="2554" w:type="dxa"/>
          </w:tcPr>
          <w:p w14:paraId="31617FC8" w14:textId="3F5A4435" w:rsidR="00B64E5B" w:rsidRDefault="00B64E5B" w:rsidP="00C5024F">
            <w:pPr>
              <w:pStyle w:val="MediumGrid21"/>
              <w:suppressAutoHyphens w:val="0"/>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Top edge - mean</w:t>
            </w:r>
          </w:p>
        </w:tc>
        <w:tc>
          <w:tcPr>
            <w:tcW w:w="2554" w:type="dxa"/>
          </w:tcPr>
          <w:p w14:paraId="046FD9A0" w14:textId="3DC3BCC3" w:rsidR="00B64E5B" w:rsidRDefault="00B64E5B" w:rsidP="00C5024F">
            <w:pPr>
              <w:pStyle w:val="MediumGrid21"/>
              <w:suppressAutoHyphens w:val="0"/>
              <w:cnfStyle w:val="100000000000" w:firstRow="1" w:lastRow="0" w:firstColumn="0" w:lastColumn="0" w:oddVBand="0" w:evenVBand="0" w:oddHBand="0" w:evenHBand="0" w:firstRowFirstColumn="0" w:firstRowLastColumn="0" w:lastRowFirstColumn="0" w:lastRowLastColumn="0"/>
              <w:rPr>
                <w:rFonts w:ascii="Helvetica" w:hAnsi="Helvetica" w:cs="Helvetica"/>
                <w:sz w:val="24"/>
              </w:rPr>
            </w:pPr>
            <w:r>
              <w:rPr>
                <w:rFonts w:ascii="Helvetica" w:hAnsi="Helvetica" w:cs="Helvetica"/>
                <w:sz w:val="24"/>
              </w:rPr>
              <w:t>Approx. equal?</w:t>
            </w:r>
          </w:p>
        </w:tc>
      </w:tr>
      <w:tr w:rsidR="00B64E5B" w14:paraId="770CF830" w14:textId="77777777" w:rsidTr="00C50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06A3143" w14:textId="3ACC88B3" w:rsidR="00B64E5B" w:rsidRDefault="00A13FBB" w:rsidP="00C5024F">
            <w:pPr>
              <w:pStyle w:val="MediumGrid21"/>
              <w:suppressAutoHyphens w:val="0"/>
              <w:rPr>
                <w:rFonts w:ascii="Helvetica" w:hAnsi="Helvetica" w:cs="Helvetica"/>
                <w:sz w:val="24"/>
              </w:rPr>
            </w:pPr>
            <w:r>
              <w:rPr>
                <w:rFonts w:ascii="Helvetica" w:hAnsi="Helvetica" w:cs="Helvetica"/>
                <w:sz w:val="24"/>
              </w:rPr>
              <w:t>15</w:t>
            </w:r>
          </w:p>
        </w:tc>
        <w:tc>
          <w:tcPr>
            <w:tcW w:w="2554" w:type="dxa"/>
          </w:tcPr>
          <w:p w14:paraId="64F0B3A6" w14:textId="6F49ADFE" w:rsidR="00B64E5B" w:rsidRDefault="00A13FB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0.994</w:t>
            </w:r>
          </w:p>
        </w:tc>
        <w:tc>
          <w:tcPr>
            <w:tcW w:w="2554" w:type="dxa"/>
          </w:tcPr>
          <w:p w14:paraId="0128DF1F" w14:textId="36DE6C4F" w:rsidR="00B64E5B" w:rsidRDefault="00A13FB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2.2</w:t>
            </w:r>
          </w:p>
        </w:tc>
        <w:tc>
          <w:tcPr>
            <w:tcW w:w="2554" w:type="dxa"/>
          </w:tcPr>
          <w:p w14:paraId="18044663" w14:textId="78C0FC85" w:rsidR="00B64E5B" w:rsidRDefault="00A13FB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r>
              <w:rPr>
                <w:rFonts w:ascii="Helvetica" w:hAnsi="Helvetica" w:cs="Helvetica"/>
                <w:sz w:val="24"/>
              </w:rPr>
              <w:t>No</w:t>
            </w:r>
          </w:p>
        </w:tc>
      </w:tr>
      <w:tr w:rsidR="00B64E5B" w14:paraId="08F7ECEE" w14:textId="77777777" w:rsidTr="00C5024F">
        <w:tc>
          <w:tcPr>
            <w:cnfStyle w:val="001000000000" w:firstRow="0" w:lastRow="0" w:firstColumn="1" w:lastColumn="0" w:oddVBand="0" w:evenVBand="0" w:oddHBand="0" w:evenHBand="0" w:firstRowFirstColumn="0" w:firstRowLastColumn="0" w:lastRowFirstColumn="0" w:lastRowLastColumn="0"/>
            <w:tcW w:w="2552" w:type="dxa"/>
          </w:tcPr>
          <w:p w14:paraId="479A45EE" w14:textId="77777777" w:rsidR="00B64E5B" w:rsidRDefault="00B64E5B" w:rsidP="00C5024F">
            <w:pPr>
              <w:pStyle w:val="MediumGrid21"/>
              <w:suppressAutoHyphens w:val="0"/>
              <w:rPr>
                <w:rFonts w:ascii="Helvetica" w:hAnsi="Helvetica" w:cs="Helvetica"/>
                <w:sz w:val="24"/>
              </w:rPr>
            </w:pPr>
          </w:p>
        </w:tc>
        <w:tc>
          <w:tcPr>
            <w:tcW w:w="2554" w:type="dxa"/>
          </w:tcPr>
          <w:p w14:paraId="0479A0B1"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491668FD"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7BC67EB5"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r>
      <w:tr w:rsidR="00B64E5B" w14:paraId="06681320" w14:textId="77777777" w:rsidTr="00C50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A490DA6" w14:textId="77777777" w:rsidR="00B64E5B" w:rsidRDefault="00B64E5B" w:rsidP="00C5024F">
            <w:pPr>
              <w:pStyle w:val="MediumGrid21"/>
              <w:suppressAutoHyphens w:val="0"/>
              <w:rPr>
                <w:rFonts w:ascii="Helvetica" w:hAnsi="Helvetica" w:cs="Helvetica"/>
                <w:sz w:val="24"/>
              </w:rPr>
            </w:pPr>
          </w:p>
        </w:tc>
        <w:tc>
          <w:tcPr>
            <w:tcW w:w="2554" w:type="dxa"/>
          </w:tcPr>
          <w:p w14:paraId="4F9D7311" w14:textId="77777777" w:rsidR="00B64E5B" w:rsidRDefault="00B64E5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6654443E" w14:textId="77777777" w:rsidR="00B64E5B" w:rsidRDefault="00B64E5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49CADC09" w14:textId="77777777" w:rsidR="00B64E5B" w:rsidRDefault="00B64E5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r>
      <w:tr w:rsidR="00B64E5B" w14:paraId="43B780E5" w14:textId="77777777" w:rsidTr="00C5024F">
        <w:tc>
          <w:tcPr>
            <w:cnfStyle w:val="001000000000" w:firstRow="0" w:lastRow="0" w:firstColumn="1" w:lastColumn="0" w:oddVBand="0" w:evenVBand="0" w:oddHBand="0" w:evenHBand="0" w:firstRowFirstColumn="0" w:firstRowLastColumn="0" w:lastRowFirstColumn="0" w:lastRowLastColumn="0"/>
            <w:tcW w:w="2552" w:type="dxa"/>
          </w:tcPr>
          <w:p w14:paraId="61B25B89" w14:textId="77777777" w:rsidR="00B64E5B" w:rsidRDefault="00B64E5B" w:rsidP="00C5024F">
            <w:pPr>
              <w:pStyle w:val="MediumGrid21"/>
              <w:suppressAutoHyphens w:val="0"/>
              <w:rPr>
                <w:rFonts w:ascii="Helvetica" w:hAnsi="Helvetica" w:cs="Helvetica"/>
                <w:sz w:val="24"/>
              </w:rPr>
            </w:pPr>
          </w:p>
        </w:tc>
        <w:tc>
          <w:tcPr>
            <w:tcW w:w="2554" w:type="dxa"/>
          </w:tcPr>
          <w:p w14:paraId="126E775B"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32E596B5"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2CD35D85"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r>
      <w:tr w:rsidR="00B64E5B" w14:paraId="4F680056" w14:textId="77777777" w:rsidTr="00C50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1D8B944" w14:textId="77777777" w:rsidR="00B64E5B" w:rsidRDefault="00B64E5B" w:rsidP="00C5024F">
            <w:pPr>
              <w:pStyle w:val="MediumGrid21"/>
              <w:suppressAutoHyphens w:val="0"/>
              <w:rPr>
                <w:rFonts w:ascii="Helvetica" w:hAnsi="Helvetica" w:cs="Helvetica"/>
                <w:sz w:val="24"/>
              </w:rPr>
            </w:pPr>
          </w:p>
        </w:tc>
        <w:tc>
          <w:tcPr>
            <w:tcW w:w="2554" w:type="dxa"/>
          </w:tcPr>
          <w:p w14:paraId="22484B02" w14:textId="77777777" w:rsidR="00B64E5B" w:rsidRDefault="00B64E5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4A725561" w14:textId="77777777" w:rsidR="00B64E5B" w:rsidRDefault="00B64E5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c>
          <w:tcPr>
            <w:tcW w:w="2554" w:type="dxa"/>
          </w:tcPr>
          <w:p w14:paraId="1F425949" w14:textId="77777777" w:rsidR="00B64E5B" w:rsidRDefault="00B64E5B" w:rsidP="00C5024F">
            <w:pPr>
              <w:pStyle w:val="MediumGrid21"/>
              <w:suppressAutoHyphens w:val="0"/>
              <w:cnfStyle w:val="000000100000" w:firstRow="0" w:lastRow="0" w:firstColumn="0" w:lastColumn="0" w:oddVBand="0" w:evenVBand="0" w:oddHBand="1" w:evenHBand="0" w:firstRowFirstColumn="0" w:firstRowLastColumn="0" w:lastRowFirstColumn="0" w:lastRowLastColumn="0"/>
              <w:rPr>
                <w:rFonts w:ascii="Helvetica" w:hAnsi="Helvetica" w:cs="Helvetica"/>
                <w:sz w:val="24"/>
              </w:rPr>
            </w:pPr>
          </w:p>
        </w:tc>
      </w:tr>
      <w:tr w:rsidR="00B64E5B" w14:paraId="6EF059E8" w14:textId="77777777" w:rsidTr="00C5024F">
        <w:tc>
          <w:tcPr>
            <w:cnfStyle w:val="001000000000" w:firstRow="0" w:lastRow="0" w:firstColumn="1" w:lastColumn="0" w:oddVBand="0" w:evenVBand="0" w:oddHBand="0" w:evenHBand="0" w:firstRowFirstColumn="0" w:firstRowLastColumn="0" w:lastRowFirstColumn="0" w:lastRowLastColumn="0"/>
            <w:tcW w:w="2552" w:type="dxa"/>
          </w:tcPr>
          <w:p w14:paraId="63E1D3A2" w14:textId="77777777" w:rsidR="00B64E5B" w:rsidRDefault="00B64E5B" w:rsidP="00C5024F">
            <w:pPr>
              <w:pStyle w:val="MediumGrid21"/>
              <w:suppressAutoHyphens w:val="0"/>
              <w:rPr>
                <w:rFonts w:ascii="Helvetica" w:hAnsi="Helvetica" w:cs="Helvetica"/>
                <w:sz w:val="24"/>
              </w:rPr>
            </w:pPr>
          </w:p>
        </w:tc>
        <w:tc>
          <w:tcPr>
            <w:tcW w:w="2554" w:type="dxa"/>
          </w:tcPr>
          <w:p w14:paraId="6980D95F"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0F200474"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c>
          <w:tcPr>
            <w:tcW w:w="2554" w:type="dxa"/>
          </w:tcPr>
          <w:p w14:paraId="5A57A20B" w14:textId="77777777" w:rsidR="00B64E5B" w:rsidRDefault="00B64E5B" w:rsidP="00C5024F">
            <w:pPr>
              <w:pStyle w:val="MediumGrid21"/>
              <w:suppressAutoHyphens w:val="0"/>
              <w:cnfStyle w:val="000000000000" w:firstRow="0" w:lastRow="0" w:firstColumn="0" w:lastColumn="0" w:oddVBand="0" w:evenVBand="0" w:oddHBand="0" w:evenHBand="0" w:firstRowFirstColumn="0" w:firstRowLastColumn="0" w:lastRowFirstColumn="0" w:lastRowLastColumn="0"/>
              <w:rPr>
                <w:rFonts w:ascii="Helvetica" w:hAnsi="Helvetica" w:cs="Helvetica"/>
                <w:sz w:val="24"/>
              </w:rPr>
            </w:pPr>
          </w:p>
        </w:tc>
      </w:tr>
    </w:tbl>
    <w:p w14:paraId="1437C69B" w14:textId="79FE08C1" w:rsidR="007612DF" w:rsidRPr="005E7781" w:rsidRDefault="00B64E5B" w:rsidP="00B64E5B">
      <w:pPr>
        <w:pStyle w:val="MediumGrid21"/>
        <w:suppressAutoHyphens w:val="0"/>
        <w:rPr>
          <w:rFonts w:ascii="Helvetica" w:hAnsi="Helvetica" w:cs="Helvetica"/>
          <w:sz w:val="24"/>
          <w:u w:val="single"/>
        </w:rPr>
      </w:pPr>
      <w:r>
        <w:rPr>
          <w:rFonts w:ascii="Helvetica" w:hAnsi="Helvetica" w:cs="Helvetica"/>
          <w:sz w:val="24"/>
        </w:rPr>
        <w:t xml:space="preserve"> </w:t>
      </w:r>
    </w:p>
    <w:p w14:paraId="281459EA" w14:textId="22D443B1" w:rsidR="000D6A0D" w:rsidRPr="005E7781" w:rsidRDefault="000D6A0D" w:rsidP="000D6A0D">
      <w:pPr>
        <w:pStyle w:val="NoSpacing"/>
        <w:rPr>
          <w:rFonts w:ascii="Helvetica" w:hAnsi="Helvetica" w:cs="Helvetica"/>
          <w:sz w:val="24"/>
        </w:rPr>
      </w:pPr>
    </w:p>
    <w:p w14:paraId="7AA63292" w14:textId="328514F0" w:rsidR="00B64E5B" w:rsidRDefault="00B64E5B" w:rsidP="00747E92">
      <w:pPr>
        <w:pStyle w:val="NoSpacing"/>
        <w:numPr>
          <w:ilvl w:val="0"/>
          <w:numId w:val="5"/>
        </w:numPr>
        <w:rPr>
          <w:rFonts w:ascii="Helvetica" w:hAnsi="Helvetica" w:cs="Helvetica"/>
          <w:sz w:val="24"/>
        </w:rPr>
      </w:pPr>
      <w:r>
        <w:rPr>
          <w:rFonts w:ascii="Helvetica" w:hAnsi="Helvetica" w:cs="Helvetica"/>
          <w:sz w:val="24"/>
        </w:rPr>
        <w:t>At what sample size did the two ranges end up approximately equal?  Does the shape of the graph of sample means look normal?</w:t>
      </w:r>
    </w:p>
    <w:p w14:paraId="7AE939DB" w14:textId="77777777" w:rsidR="00B64E5B" w:rsidRDefault="00B64E5B" w:rsidP="00B64E5B">
      <w:pPr>
        <w:pStyle w:val="NoSpacing"/>
        <w:rPr>
          <w:rFonts w:ascii="Helvetica" w:hAnsi="Helvetica" w:cs="Helvetica"/>
          <w:sz w:val="24"/>
        </w:rPr>
      </w:pPr>
    </w:p>
    <w:p w14:paraId="7D5B7751" w14:textId="77777777" w:rsidR="00B64E5B" w:rsidRDefault="00B64E5B" w:rsidP="00B64E5B">
      <w:pPr>
        <w:pStyle w:val="NoSpacing"/>
        <w:rPr>
          <w:rFonts w:ascii="Helvetica" w:hAnsi="Helvetica" w:cs="Helvetica"/>
          <w:sz w:val="24"/>
        </w:rPr>
      </w:pPr>
    </w:p>
    <w:p w14:paraId="6AF33A82" w14:textId="77777777" w:rsidR="00B64E5B" w:rsidRDefault="00B64E5B" w:rsidP="00B64E5B">
      <w:pPr>
        <w:pStyle w:val="NoSpacing"/>
        <w:rPr>
          <w:rFonts w:ascii="Helvetica" w:hAnsi="Helvetica" w:cs="Helvetica"/>
          <w:sz w:val="24"/>
        </w:rPr>
      </w:pPr>
    </w:p>
    <w:p w14:paraId="3A2999E3" w14:textId="4C6FDE0B" w:rsidR="000D6A0D" w:rsidRPr="005E7781" w:rsidRDefault="000D6A0D" w:rsidP="00747E92">
      <w:pPr>
        <w:pStyle w:val="NoSpacing"/>
        <w:numPr>
          <w:ilvl w:val="0"/>
          <w:numId w:val="5"/>
        </w:numPr>
        <w:rPr>
          <w:rFonts w:ascii="Helvetica" w:hAnsi="Helvetica" w:cs="Helvetica"/>
          <w:sz w:val="24"/>
        </w:rPr>
      </w:pPr>
      <w:r w:rsidRPr="005E7781">
        <w:rPr>
          <w:rFonts w:ascii="Helvetica" w:hAnsi="Helvetica" w:cs="Helvetica"/>
          <w:sz w:val="24"/>
        </w:rPr>
        <w:t>Many people use n=30 as “large enough” for the Central Limit Theorem to hold, regardless o</w:t>
      </w:r>
      <w:r w:rsidR="00747E92" w:rsidRPr="005E7781">
        <w:rPr>
          <w:rFonts w:ascii="Helvetica" w:hAnsi="Helvetica" w:cs="Helvetica"/>
          <w:sz w:val="24"/>
        </w:rPr>
        <w:t xml:space="preserve">f the population distribution. </w:t>
      </w:r>
      <w:r w:rsidRPr="005E7781">
        <w:rPr>
          <w:rFonts w:ascii="Helvetica" w:hAnsi="Helvetica" w:cs="Helvetica"/>
          <w:sz w:val="24"/>
        </w:rPr>
        <w:t>Do</w:t>
      </w:r>
      <w:r w:rsidR="00747E92" w:rsidRPr="005E7781">
        <w:rPr>
          <w:rFonts w:ascii="Helvetica" w:hAnsi="Helvetica" w:cs="Helvetica"/>
          <w:sz w:val="24"/>
        </w:rPr>
        <w:t xml:space="preserve"> you think this is reasonable? </w:t>
      </w:r>
      <w:r w:rsidRPr="005E7781">
        <w:rPr>
          <w:rFonts w:ascii="Helvetica" w:hAnsi="Helvetica" w:cs="Helvetica"/>
          <w:sz w:val="24"/>
        </w:rPr>
        <w:t>Why or why not?</w:t>
      </w:r>
    </w:p>
    <w:p w14:paraId="5B99A749" w14:textId="77777777" w:rsidR="000D6A0D" w:rsidRPr="005E7781" w:rsidRDefault="000D6A0D" w:rsidP="000D6A0D">
      <w:pPr>
        <w:pStyle w:val="NoSpacing"/>
        <w:rPr>
          <w:rFonts w:ascii="Helvetica" w:hAnsi="Helvetica" w:cs="Helvetica"/>
          <w:sz w:val="24"/>
        </w:rPr>
      </w:pPr>
    </w:p>
    <w:p w14:paraId="20B37FE5" w14:textId="4B34BFD0" w:rsidR="009A6208" w:rsidRDefault="009A6208" w:rsidP="009A6208">
      <w:pPr>
        <w:pStyle w:val="NoSpacing"/>
        <w:rPr>
          <w:rFonts w:ascii="Helvetica" w:hAnsi="Helvetica" w:cs="Helvetica"/>
          <w:sz w:val="24"/>
        </w:rPr>
      </w:pPr>
    </w:p>
    <w:p w14:paraId="41AF6AB9" w14:textId="6A7975CB" w:rsidR="007E487E" w:rsidRDefault="007E487E" w:rsidP="009A6208">
      <w:pPr>
        <w:pStyle w:val="NoSpacing"/>
        <w:rPr>
          <w:rFonts w:ascii="Helvetica" w:hAnsi="Helvetica" w:cs="Helvetica"/>
          <w:sz w:val="24"/>
        </w:rPr>
      </w:pPr>
    </w:p>
    <w:p w14:paraId="50A8CCCE" w14:textId="77777777" w:rsidR="007E487E" w:rsidRPr="005E7781" w:rsidRDefault="007E487E" w:rsidP="009A6208">
      <w:pPr>
        <w:pStyle w:val="NoSpacing"/>
        <w:rPr>
          <w:rFonts w:ascii="Helvetica" w:hAnsi="Helvetica" w:cs="Helvetica"/>
          <w:sz w:val="24"/>
        </w:rPr>
      </w:pPr>
    </w:p>
    <w:p w14:paraId="4D2A56D6" w14:textId="5B2E31A3" w:rsidR="009A6208" w:rsidRDefault="00A13FBB" w:rsidP="009A6208">
      <w:pPr>
        <w:pStyle w:val="NoSpacing"/>
        <w:ind w:left="360"/>
        <w:rPr>
          <w:rFonts w:ascii="Helvetica" w:hAnsi="Helvetica" w:cs="Helvetica"/>
          <w:sz w:val="24"/>
        </w:rPr>
      </w:pPr>
      <w:r>
        <w:rPr>
          <w:rFonts w:ascii="Helvetica" w:hAnsi="Helvetica" w:cs="Helvetica"/>
          <w:sz w:val="24"/>
        </w:rPr>
        <w:lastRenderedPageBreak/>
        <w:t xml:space="preserve">Yes and no. I think it entirely depends on the size of the population itself. For instance, if the population size itself is 40 people, a sample size of n=20 may be </w:t>
      </w:r>
      <w:proofErr w:type="gramStart"/>
      <w:r>
        <w:rPr>
          <w:rFonts w:ascii="Helvetica" w:hAnsi="Helvetica" w:cs="Helvetica"/>
          <w:sz w:val="24"/>
        </w:rPr>
        <w:t>sufficient enough</w:t>
      </w:r>
      <w:proofErr w:type="gramEnd"/>
      <w:r>
        <w:rPr>
          <w:rFonts w:ascii="Helvetica" w:hAnsi="Helvetica" w:cs="Helvetica"/>
          <w:sz w:val="24"/>
        </w:rPr>
        <w:t>.</w:t>
      </w:r>
    </w:p>
    <w:p w14:paraId="42473B3B" w14:textId="77777777" w:rsidR="00A13FBB" w:rsidRPr="005E7781" w:rsidRDefault="00A13FBB" w:rsidP="009A6208">
      <w:pPr>
        <w:pStyle w:val="NoSpacing"/>
        <w:ind w:left="360"/>
        <w:rPr>
          <w:rFonts w:ascii="Helvetica" w:hAnsi="Helvetica" w:cs="Helvetica"/>
          <w:sz w:val="24"/>
        </w:rPr>
      </w:pPr>
    </w:p>
    <w:p w14:paraId="70A71E21" w14:textId="04AE9107" w:rsidR="00FB6F70" w:rsidRPr="005E7781" w:rsidRDefault="00FB6F70" w:rsidP="00FB6F70">
      <w:pPr>
        <w:pStyle w:val="NoSpacing"/>
        <w:rPr>
          <w:rFonts w:ascii="Helvetica" w:hAnsi="Helvetica" w:cs="Helvetica"/>
          <w:sz w:val="24"/>
        </w:rPr>
      </w:pPr>
      <w:r w:rsidRPr="005E7781">
        <w:rPr>
          <w:rFonts w:ascii="Helvetica" w:hAnsi="Helvetica" w:cs="Helvetica"/>
          <w:sz w:val="24"/>
        </w:rPr>
        <w:t xml:space="preserve">You have explored sampling distributions for a </w:t>
      </w:r>
      <w:proofErr w:type="gramStart"/>
      <w:r w:rsidRPr="005E7781">
        <w:rPr>
          <w:rFonts w:ascii="Helvetica" w:hAnsi="Helvetica" w:cs="Helvetica"/>
          <w:sz w:val="24"/>
        </w:rPr>
        <w:t>mean</w:t>
      </w:r>
      <w:proofErr w:type="gramEnd"/>
      <w:r w:rsidRPr="005E7781">
        <w:rPr>
          <w:rFonts w:ascii="Helvetica" w:hAnsi="Helvetica" w:cs="Helvetica"/>
          <w:sz w:val="24"/>
        </w:rPr>
        <w:t xml:space="preserve"> and what factors affect the characteristics of the distribution. However, in real life, you usually collect a single sample for a research study and not 10,000 samples. You will next investigate how to estimate the population mean from a single sample via confidence intervals. </w:t>
      </w:r>
    </w:p>
    <w:p w14:paraId="77F844E8" w14:textId="0A786262" w:rsidR="009A6208" w:rsidRPr="005E7781" w:rsidRDefault="009A6208" w:rsidP="00FB6F70">
      <w:pPr>
        <w:pStyle w:val="NoSpacing"/>
        <w:rPr>
          <w:rFonts w:ascii="Helvetica" w:hAnsi="Helvetica" w:cs="Helvetica"/>
          <w:sz w:val="24"/>
        </w:rPr>
      </w:pPr>
    </w:p>
    <w:p w14:paraId="29B6C700" w14:textId="47EE3E4A" w:rsidR="001F06EF" w:rsidRPr="005E7781" w:rsidRDefault="001F06EF" w:rsidP="001F06EF">
      <w:pPr>
        <w:pStyle w:val="MediumGrid21"/>
        <w:rPr>
          <w:rFonts w:ascii="Helvetica" w:hAnsi="Helvetica" w:cs="Helvetica"/>
          <w:b/>
          <w:sz w:val="24"/>
        </w:rPr>
      </w:pPr>
      <w:r w:rsidRPr="005E7781">
        <w:rPr>
          <w:rFonts w:ascii="Helvetica" w:hAnsi="Helvetica" w:cs="Helvetica"/>
          <w:b/>
          <w:sz w:val="24"/>
        </w:rPr>
        <w:t xml:space="preserve">CONFIDENCE INTERVALS </w:t>
      </w:r>
      <w:r w:rsidR="007612DF" w:rsidRPr="005E7781">
        <w:rPr>
          <w:rFonts w:ascii="Helvetica" w:hAnsi="Helvetica" w:cs="Helvetica"/>
          <w:b/>
          <w:sz w:val="24"/>
        </w:rPr>
        <w:t>FOR A MEAN</w:t>
      </w:r>
    </w:p>
    <w:p w14:paraId="3113F17D" w14:textId="4C119FA6" w:rsidR="001F06EF" w:rsidRPr="005E7781" w:rsidRDefault="001F06EF" w:rsidP="00295E17">
      <w:pPr>
        <w:pStyle w:val="MediumGrid21"/>
        <w:rPr>
          <w:rFonts w:ascii="Helvetica" w:hAnsi="Helvetica" w:cs="Helvetica"/>
          <w:b/>
          <w:sz w:val="24"/>
        </w:rPr>
      </w:pPr>
    </w:p>
    <w:p w14:paraId="4A53CE9F" w14:textId="77777777" w:rsidR="00FB6F70" w:rsidRPr="005E7781" w:rsidRDefault="00FB6F70" w:rsidP="00FB6F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b/>
          <w:color w:val="000000"/>
          <w:sz w:val="24"/>
          <w:szCs w:val="24"/>
        </w:rPr>
      </w:pPr>
      <w:r w:rsidRPr="005E7781">
        <w:rPr>
          <w:rFonts w:ascii="Helvetica" w:hAnsi="Helvetica" w:cs="Helvetica"/>
          <w:b/>
          <w:color w:val="000000"/>
          <w:sz w:val="24"/>
          <w:szCs w:val="24"/>
        </w:rPr>
        <w:t xml:space="preserve">Background: </w:t>
      </w:r>
    </w:p>
    <w:p w14:paraId="6A41DAF0" w14:textId="5DCAB6D6" w:rsidR="00FB6F70" w:rsidRPr="005E7781" w:rsidRDefault="00FB6F70" w:rsidP="00FB6F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color w:val="000000"/>
          <w:sz w:val="24"/>
          <w:szCs w:val="24"/>
        </w:rPr>
      </w:pPr>
      <w:r w:rsidRPr="005E7781">
        <w:rPr>
          <w:rFonts w:ascii="Helvetica" w:hAnsi="Helvetica" w:cs="Helvetica"/>
          <w:color w:val="000000"/>
          <w:sz w:val="24"/>
          <w:szCs w:val="24"/>
        </w:rPr>
        <w:t>The common concept of 98.6°F (37°C) being the normal human body temperature was established in the 19</w:t>
      </w:r>
      <w:r w:rsidRPr="005E7781">
        <w:rPr>
          <w:rFonts w:ascii="Helvetica" w:hAnsi="Helvetica" w:cs="Helvetica"/>
          <w:color w:val="000000"/>
          <w:sz w:val="24"/>
          <w:szCs w:val="24"/>
          <w:vertAlign w:val="superscript"/>
        </w:rPr>
        <w:t>th</w:t>
      </w:r>
      <w:r w:rsidRPr="005E7781">
        <w:rPr>
          <w:rFonts w:ascii="Helvetica" w:hAnsi="Helvetica" w:cs="Helvetica"/>
          <w:color w:val="000000"/>
          <w:sz w:val="24"/>
          <w:szCs w:val="24"/>
        </w:rPr>
        <w:t xml:space="preserve"> century. Recent studies, however, have critically examined the normal body temperature of 98.6°F</w:t>
      </w:r>
      <w:r w:rsidRPr="005E7781">
        <w:rPr>
          <w:rStyle w:val="FootnoteReference"/>
          <w:rFonts w:ascii="Helvetica" w:hAnsi="Helvetica" w:cs="Helvetica"/>
          <w:color w:val="000000"/>
          <w:sz w:val="24"/>
          <w:szCs w:val="24"/>
        </w:rPr>
        <w:footnoteReference w:id="1"/>
      </w:r>
      <w:r w:rsidRPr="005E7781">
        <w:rPr>
          <w:rFonts w:ascii="Helvetica" w:hAnsi="Helvetica" w:cs="Helvetica"/>
          <w:color w:val="000000"/>
          <w:sz w:val="24"/>
          <w:szCs w:val="24"/>
          <w:vertAlign w:val="superscript"/>
        </w:rPr>
        <w:t>,</w:t>
      </w:r>
      <w:r w:rsidRPr="005E7781">
        <w:rPr>
          <w:rStyle w:val="FootnoteReference"/>
          <w:rFonts w:ascii="Helvetica" w:hAnsi="Helvetica" w:cs="Helvetica"/>
          <w:color w:val="000000"/>
          <w:sz w:val="24"/>
          <w:szCs w:val="24"/>
        </w:rPr>
        <w:footnoteReference w:id="2"/>
      </w:r>
      <w:r w:rsidRPr="005E7781">
        <w:rPr>
          <w:rFonts w:ascii="Helvetica" w:hAnsi="Helvetica" w:cs="Helvetica"/>
          <w:color w:val="000000"/>
          <w:sz w:val="24"/>
          <w:szCs w:val="24"/>
        </w:rPr>
        <w:t xml:space="preserve">. One study obtained body temperatures from 50 healthy adults. The researchers were interested in the following research question: </w:t>
      </w:r>
      <w:r w:rsidRPr="005E7781">
        <w:rPr>
          <w:rFonts w:ascii="Helvetica" w:hAnsi="Helvetica" w:cs="Helvetica"/>
          <w:i/>
          <w:color w:val="000000"/>
          <w:sz w:val="24"/>
          <w:szCs w:val="24"/>
        </w:rPr>
        <w:t>What is the average body temperature for healthy humans?</w:t>
      </w:r>
    </w:p>
    <w:p w14:paraId="2CF90652" w14:textId="77777777" w:rsidR="00FB6F70" w:rsidRPr="005E7781" w:rsidRDefault="00FB6F70" w:rsidP="00FB6F70">
      <w:pPr>
        <w:pStyle w:val="MediumGrid21"/>
        <w:rPr>
          <w:rFonts w:ascii="Helvetica" w:hAnsi="Helvetica" w:cs="Helvetica"/>
          <w:b/>
          <w:sz w:val="24"/>
        </w:rPr>
      </w:pPr>
    </w:p>
    <w:p w14:paraId="7D958DB3" w14:textId="5518604D" w:rsidR="007E1D90" w:rsidRPr="005E7781" w:rsidRDefault="007E1D90" w:rsidP="007E1D90">
      <w:pPr>
        <w:spacing w:after="0" w:line="240" w:lineRule="auto"/>
        <w:rPr>
          <w:rFonts w:ascii="Helvetica" w:hAnsi="Helvetica" w:cs="Helvetica"/>
          <w:sz w:val="24"/>
          <w:szCs w:val="24"/>
        </w:rPr>
      </w:pPr>
      <w:r w:rsidRPr="005E7781">
        <w:rPr>
          <w:rFonts w:ascii="Helvetica" w:hAnsi="Helvetica" w:cs="Helvetica"/>
          <w:sz w:val="24"/>
          <w:szCs w:val="24"/>
        </w:rPr>
        <w:t xml:space="preserve">The body temperature data of the 50 adults can be found on </w:t>
      </w:r>
      <w:r w:rsidR="00DB710A">
        <w:rPr>
          <w:rFonts w:ascii="Helvetica" w:hAnsi="Helvetica" w:cs="Helvetica"/>
          <w:sz w:val="24"/>
          <w:szCs w:val="24"/>
        </w:rPr>
        <w:t>Canvas</w:t>
      </w:r>
      <w:r w:rsidRPr="005E7781">
        <w:rPr>
          <w:rFonts w:ascii="Helvetica" w:hAnsi="Helvetica" w:cs="Helvetica"/>
          <w:sz w:val="24"/>
          <w:szCs w:val="24"/>
        </w:rPr>
        <w:t xml:space="preserve">, titled </w:t>
      </w:r>
      <w:r w:rsidRPr="005E7781">
        <w:rPr>
          <w:rFonts w:ascii="Lucida Console" w:hAnsi="Lucida Console" w:cs="Helvetica"/>
          <w:sz w:val="24"/>
        </w:rPr>
        <w:t>BodyTempSample.csv</w:t>
      </w:r>
      <w:r w:rsidRPr="005E7781">
        <w:rPr>
          <w:rFonts w:ascii="Helvetica" w:hAnsi="Helvetica" w:cs="Helvetica"/>
          <w:sz w:val="24"/>
          <w:szCs w:val="24"/>
        </w:rPr>
        <w:t>.</w:t>
      </w:r>
    </w:p>
    <w:p w14:paraId="6643DE9E" w14:textId="54C048E3" w:rsidR="007E1D90" w:rsidRPr="005E7781" w:rsidRDefault="007E1D90" w:rsidP="007E1D90">
      <w:pPr>
        <w:spacing w:after="0" w:line="240" w:lineRule="auto"/>
        <w:rPr>
          <w:rFonts w:ascii="Helvetica" w:hAnsi="Helvetica" w:cs="Helvetica"/>
          <w:sz w:val="24"/>
          <w:szCs w:val="24"/>
        </w:rPr>
      </w:pPr>
    </w:p>
    <w:p w14:paraId="271FBC6D" w14:textId="77777777" w:rsidR="007E1D90" w:rsidRPr="005E7781" w:rsidRDefault="007E1D90" w:rsidP="007E1D90">
      <w:pPr>
        <w:pStyle w:val="ListParagraph"/>
        <w:numPr>
          <w:ilvl w:val="0"/>
          <w:numId w:val="15"/>
        </w:numPr>
        <w:rPr>
          <w:rFonts w:ascii="Helvetica" w:hAnsi="Helvetica" w:cs="Helvetica"/>
          <w:color w:val="000000"/>
        </w:rPr>
      </w:pPr>
      <w:r w:rsidRPr="005E7781">
        <w:rPr>
          <w:rFonts w:ascii="Helvetica" w:hAnsi="Helvetica" w:cs="Helvetica"/>
          <w:color w:val="000000"/>
        </w:rPr>
        <w:t xml:space="preserve">Load into the data into R or SAS. </w:t>
      </w:r>
    </w:p>
    <w:p w14:paraId="6FB8FF1C" w14:textId="77777777" w:rsidR="007E1D90" w:rsidRPr="005E7781" w:rsidRDefault="007E1D90" w:rsidP="007E1D90">
      <w:pPr>
        <w:spacing w:after="0" w:line="240" w:lineRule="auto"/>
        <w:rPr>
          <w:rFonts w:ascii="Helvetica" w:hAnsi="Helvetica" w:cs="Helvetica"/>
          <w:sz w:val="24"/>
          <w:szCs w:val="24"/>
        </w:rPr>
      </w:pPr>
    </w:p>
    <w:p w14:paraId="5007A229" w14:textId="71E99AF0" w:rsidR="007E1D90" w:rsidRPr="005E7781" w:rsidRDefault="007E1D90" w:rsidP="005A1BFC">
      <w:pPr>
        <w:numPr>
          <w:ilvl w:val="0"/>
          <w:numId w:val="5"/>
        </w:numPr>
        <w:suppressAutoHyphens w:val="0"/>
        <w:spacing w:after="0" w:line="240" w:lineRule="auto"/>
        <w:rPr>
          <w:rFonts w:ascii="Helvetica" w:hAnsi="Helvetica" w:cs="Helvetica"/>
          <w:sz w:val="24"/>
          <w:szCs w:val="24"/>
        </w:rPr>
      </w:pPr>
      <w:r w:rsidRPr="005E7781">
        <w:rPr>
          <w:rFonts w:ascii="Helvetica" w:hAnsi="Helvetica" w:cs="Helvetica"/>
          <w:sz w:val="24"/>
          <w:szCs w:val="24"/>
        </w:rPr>
        <w:t xml:space="preserve">Using your software of choice, calculate summary statistics for the </w:t>
      </w:r>
      <w:proofErr w:type="spellStart"/>
      <w:r w:rsidRPr="005E7781">
        <w:rPr>
          <w:rFonts w:ascii="Lucida Console" w:hAnsi="Lucida Console" w:cs="Helvetica"/>
          <w:sz w:val="24"/>
          <w:szCs w:val="24"/>
        </w:rPr>
        <w:t>BodyTemp</w:t>
      </w:r>
      <w:proofErr w:type="spellEnd"/>
      <w:r w:rsidRPr="005E7781">
        <w:rPr>
          <w:rFonts w:ascii="Helvetica" w:hAnsi="Helvetica" w:cs="Helvetica"/>
          <w:i/>
          <w:sz w:val="24"/>
          <w:szCs w:val="24"/>
        </w:rPr>
        <w:t xml:space="preserve"> </w:t>
      </w:r>
      <w:r w:rsidRPr="005E7781">
        <w:rPr>
          <w:rFonts w:ascii="Helvetica" w:hAnsi="Helvetica" w:cs="Helvetica"/>
          <w:sz w:val="24"/>
          <w:szCs w:val="24"/>
        </w:rPr>
        <w:t xml:space="preserve">variable. Fill in the values in the table below. </w:t>
      </w:r>
      <w:r w:rsidRPr="005E7781">
        <w:rPr>
          <w:rFonts w:ascii="Helvetica" w:hAnsi="Helvetica" w:cs="Helvetica"/>
          <w:color w:val="000000"/>
          <w:sz w:val="24"/>
          <w:szCs w:val="24"/>
        </w:rPr>
        <w:t>Share your code and output.</w:t>
      </w:r>
    </w:p>
    <w:p w14:paraId="4FE4CBEC" w14:textId="77777777" w:rsidR="007E1D90" w:rsidRPr="005E7781" w:rsidRDefault="007E1D90" w:rsidP="007E1D90">
      <w:pPr>
        <w:spacing w:after="0" w:line="240" w:lineRule="auto"/>
        <w:ind w:left="360"/>
        <w:rPr>
          <w:rFonts w:ascii="Helvetica" w:hAnsi="Helvetica" w:cs="Helvetica"/>
        </w:rPr>
      </w:pPr>
    </w:p>
    <w:tbl>
      <w:tblPr>
        <w:tblW w:w="0" w:type="auto"/>
        <w:tblLook w:val="04A0" w:firstRow="1" w:lastRow="0" w:firstColumn="1" w:lastColumn="0" w:noHBand="0" w:noVBand="1"/>
      </w:tblPr>
      <w:tblGrid>
        <w:gridCol w:w="1706"/>
        <w:gridCol w:w="960"/>
        <w:gridCol w:w="997"/>
        <w:gridCol w:w="923"/>
        <w:gridCol w:w="923"/>
        <w:gridCol w:w="919"/>
        <w:gridCol w:w="974"/>
        <w:gridCol w:w="937"/>
        <w:gridCol w:w="953"/>
        <w:gridCol w:w="932"/>
      </w:tblGrid>
      <w:tr w:rsidR="007E1D90" w:rsidRPr="005E7781" w14:paraId="4CD04945" w14:textId="77777777" w:rsidTr="007E1D90">
        <w:tc>
          <w:tcPr>
            <w:tcW w:w="1588" w:type="dxa"/>
            <w:tcBorders>
              <w:bottom w:val="single" w:sz="4" w:space="0" w:color="7F7F7F"/>
              <w:right w:val="nil"/>
            </w:tcBorders>
            <w:shd w:val="clear" w:color="auto" w:fill="FFFFFF"/>
          </w:tcPr>
          <w:p w14:paraId="176FEC16" w14:textId="77777777" w:rsidR="007E1D90" w:rsidRPr="005E7781" w:rsidRDefault="007E1D90" w:rsidP="007E1D90">
            <w:pPr>
              <w:spacing w:after="0" w:line="240" w:lineRule="auto"/>
              <w:jc w:val="right"/>
              <w:rPr>
                <w:rFonts w:ascii="Helvetica" w:hAnsi="Helvetica" w:cs="Helvetica"/>
                <w:i/>
                <w:iCs/>
                <w:color w:val="000000"/>
                <w:sz w:val="26"/>
              </w:rPr>
            </w:pPr>
          </w:p>
        </w:tc>
        <w:tc>
          <w:tcPr>
            <w:tcW w:w="977" w:type="dxa"/>
            <w:tcBorders>
              <w:bottom w:val="single" w:sz="4" w:space="0" w:color="auto"/>
            </w:tcBorders>
            <w:shd w:val="clear" w:color="auto" w:fill="FFFFFF"/>
          </w:tcPr>
          <w:p w14:paraId="3BC0C92E" w14:textId="77777777" w:rsidR="007E1D90" w:rsidRPr="005E7781" w:rsidRDefault="007E1D90" w:rsidP="00C47AAB">
            <w:pPr>
              <w:spacing w:after="0" w:line="240" w:lineRule="auto"/>
              <w:rPr>
                <w:rFonts w:ascii="Helvetica" w:hAnsi="Helvetica" w:cs="Helvetica"/>
                <w:i/>
                <w:iCs/>
                <w:color w:val="000000"/>
              </w:rPr>
            </w:pPr>
            <w:r w:rsidRPr="005E7781">
              <w:rPr>
                <w:rFonts w:ascii="Helvetica" w:hAnsi="Helvetica" w:cs="Helvetica"/>
                <w:iCs/>
                <w:color w:val="000000"/>
              </w:rPr>
              <w:t>Mean</w:t>
            </w:r>
          </w:p>
        </w:tc>
        <w:tc>
          <w:tcPr>
            <w:tcW w:w="1003" w:type="dxa"/>
            <w:tcBorders>
              <w:bottom w:val="single" w:sz="4" w:space="0" w:color="auto"/>
            </w:tcBorders>
            <w:shd w:val="clear" w:color="auto" w:fill="FFFFFF"/>
          </w:tcPr>
          <w:p w14:paraId="6DF2C499"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Median</w:t>
            </w:r>
          </w:p>
        </w:tc>
        <w:tc>
          <w:tcPr>
            <w:tcW w:w="938" w:type="dxa"/>
            <w:tcBorders>
              <w:bottom w:val="single" w:sz="4" w:space="0" w:color="auto"/>
            </w:tcBorders>
            <w:shd w:val="clear" w:color="auto" w:fill="FFFFFF"/>
          </w:tcPr>
          <w:p w14:paraId="156D0816"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Q1</w:t>
            </w:r>
          </w:p>
        </w:tc>
        <w:tc>
          <w:tcPr>
            <w:tcW w:w="938" w:type="dxa"/>
            <w:tcBorders>
              <w:bottom w:val="single" w:sz="4" w:space="0" w:color="auto"/>
            </w:tcBorders>
            <w:shd w:val="clear" w:color="auto" w:fill="FFFFFF"/>
          </w:tcPr>
          <w:p w14:paraId="12DBFA0E"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Q3</w:t>
            </w:r>
          </w:p>
        </w:tc>
        <w:tc>
          <w:tcPr>
            <w:tcW w:w="948" w:type="dxa"/>
            <w:tcBorders>
              <w:bottom w:val="single" w:sz="4" w:space="0" w:color="auto"/>
            </w:tcBorders>
            <w:shd w:val="clear" w:color="auto" w:fill="FFFFFF"/>
          </w:tcPr>
          <w:p w14:paraId="1C149832"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IQR</w:t>
            </w:r>
          </w:p>
        </w:tc>
        <w:tc>
          <w:tcPr>
            <w:tcW w:w="984" w:type="dxa"/>
            <w:tcBorders>
              <w:bottom w:val="single" w:sz="4" w:space="0" w:color="auto"/>
            </w:tcBorders>
            <w:shd w:val="clear" w:color="auto" w:fill="FFFFFF"/>
          </w:tcPr>
          <w:p w14:paraId="5D1F76FA"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Range</w:t>
            </w:r>
          </w:p>
        </w:tc>
        <w:tc>
          <w:tcPr>
            <w:tcW w:w="953" w:type="dxa"/>
            <w:tcBorders>
              <w:bottom w:val="single" w:sz="4" w:space="0" w:color="auto"/>
            </w:tcBorders>
            <w:shd w:val="clear" w:color="auto" w:fill="FFFFFF"/>
          </w:tcPr>
          <w:p w14:paraId="1B24333C"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Min</w:t>
            </w:r>
          </w:p>
        </w:tc>
        <w:tc>
          <w:tcPr>
            <w:tcW w:w="959" w:type="dxa"/>
            <w:tcBorders>
              <w:bottom w:val="single" w:sz="4" w:space="0" w:color="auto"/>
            </w:tcBorders>
            <w:shd w:val="clear" w:color="auto" w:fill="FFFFFF"/>
          </w:tcPr>
          <w:p w14:paraId="56CE332D"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Max</w:t>
            </w:r>
          </w:p>
        </w:tc>
        <w:tc>
          <w:tcPr>
            <w:tcW w:w="936" w:type="dxa"/>
            <w:tcBorders>
              <w:bottom w:val="single" w:sz="4" w:space="0" w:color="auto"/>
            </w:tcBorders>
            <w:shd w:val="clear" w:color="auto" w:fill="FFFFFF"/>
          </w:tcPr>
          <w:p w14:paraId="3F8E2FE5" w14:textId="77777777" w:rsidR="007E1D90" w:rsidRPr="005E7781" w:rsidRDefault="007E1D90" w:rsidP="005A1BFC">
            <w:pPr>
              <w:spacing w:after="0" w:line="240" w:lineRule="auto"/>
              <w:rPr>
                <w:rFonts w:ascii="Helvetica" w:hAnsi="Helvetica" w:cs="Helvetica"/>
                <w:i/>
                <w:iCs/>
                <w:color w:val="000000"/>
              </w:rPr>
            </w:pPr>
            <w:r w:rsidRPr="005E7781">
              <w:rPr>
                <w:rFonts w:ascii="Helvetica" w:hAnsi="Helvetica" w:cs="Helvetica"/>
                <w:iCs/>
                <w:color w:val="000000"/>
              </w:rPr>
              <w:t>SD</w:t>
            </w:r>
          </w:p>
        </w:tc>
      </w:tr>
      <w:tr w:rsidR="007E1D90" w:rsidRPr="005E7781" w14:paraId="317409B6" w14:textId="77777777" w:rsidTr="007E1D90">
        <w:tc>
          <w:tcPr>
            <w:tcW w:w="1588" w:type="dxa"/>
            <w:tcBorders>
              <w:right w:val="single" w:sz="4" w:space="0" w:color="auto"/>
            </w:tcBorders>
            <w:shd w:val="clear" w:color="auto" w:fill="FFFFFF"/>
          </w:tcPr>
          <w:p w14:paraId="6D97B72D" w14:textId="61618D46" w:rsidR="007E1D90" w:rsidRPr="005E7781" w:rsidRDefault="007E1D90" w:rsidP="007E1D90">
            <w:pPr>
              <w:spacing w:after="0" w:line="240" w:lineRule="auto"/>
              <w:jc w:val="right"/>
              <w:rPr>
                <w:rFonts w:ascii="Helvetica" w:hAnsi="Helvetica" w:cs="Helvetica"/>
                <w:iCs/>
                <w:color w:val="000000"/>
                <w:sz w:val="26"/>
              </w:rPr>
            </w:pPr>
            <w:r w:rsidRPr="005E7781">
              <w:rPr>
                <w:rFonts w:ascii="Helvetica" w:hAnsi="Helvetica" w:cs="Helvetica"/>
                <w:iCs/>
                <w:color w:val="000000"/>
                <w:sz w:val="26"/>
              </w:rPr>
              <w:t>Body Temperature</w:t>
            </w:r>
          </w:p>
        </w:tc>
        <w:tc>
          <w:tcPr>
            <w:tcW w:w="977" w:type="dxa"/>
            <w:tcBorders>
              <w:top w:val="single" w:sz="4" w:space="0" w:color="auto"/>
              <w:left w:val="single" w:sz="4" w:space="0" w:color="auto"/>
              <w:bottom w:val="single" w:sz="4" w:space="0" w:color="auto"/>
              <w:right w:val="single" w:sz="4" w:space="0" w:color="auto"/>
            </w:tcBorders>
            <w:shd w:val="clear" w:color="auto" w:fill="F2F2F2"/>
          </w:tcPr>
          <w:p w14:paraId="705B34C0" w14:textId="3E20AB3E" w:rsidR="007E1D90" w:rsidRPr="005E7781" w:rsidRDefault="002B520E" w:rsidP="00C47AAB">
            <w:pPr>
              <w:spacing w:after="0" w:line="240" w:lineRule="auto"/>
              <w:rPr>
                <w:rFonts w:ascii="Helvetica" w:hAnsi="Helvetica" w:cs="Helvetica"/>
                <w:color w:val="000000"/>
              </w:rPr>
            </w:pPr>
            <w:r>
              <w:rPr>
                <w:rFonts w:ascii="Helvetica" w:hAnsi="Helvetica" w:cs="Helvetica"/>
                <w:color w:val="000000"/>
              </w:rPr>
              <w:t>98.26</w:t>
            </w:r>
          </w:p>
        </w:tc>
        <w:tc>
          <w:tcPr>
            <w:tcW w:w="1003" w:type="dxa"/>
            <w:tcBorders>
              <w:top w:val="single" w:sz="4" w:space="0" w:color="auto"/>
              <w:left w:val="single" w:sz="4" w:space="0" w:color="auto"/>
              <w:bottom w:val="single" w:sz="4" w:space="0" w:color="auto"/>
              <w:right w:val="single" w:sz="4" w:space="0" w:color="auto"/>
            </w:tcBorders>
            <w:shd w:val="clear" w:color="auto" w:fill="F2F2F2"/>
          </w:tcPr>
          <w:p w14:paraId="7603B03E" w14:textId="6A7BCFEB"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98.2</w:t>
            </w:r>
          </w:p>
        </w:tc>
        <w:tc>
          <w:tcPr>
            <w:tcW w:w="938" w:type="dxa"/>
            <w:tcBorders>
              <w:top w:val="single" w:sz="4" w:space="0" w:color="auto"/>
              <w:left w:val="single" w:sz="4" w:space="0" w:color="auto"/>
              <w:bottom w:val="single" w:sz="4" w:space="0" w:color="auto"/>
              <w:right w:val="single" w:sz="4" w:space="0" w:color="auto"/>
            </w:tcBorders>
            <w:shd w:val="clear" w:color="auto" w:fill="F2F2F2"/>
          </w:tcPr>
          <w:p w14:paraId="068D3C87" w14:textId="0FD2552D"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97.80</w:t>
            </w:r>
          </w:p>
        </w:tc>
        <w:tc>
          <w:tcPr>
            <w:tcW w:w="938" w:type="dxa"/>
            <w:tcBorders>
              <w:top w:val="single" w:sz="4" w:space="0" w:color="auto"/>
              <w:left w:val="single" w:sz="4" w:space="0" w:color="auto"/>
              <w:bottom w:val="single" w:sz="4" w:space="0" w:color="auto"/>
              <w:right w:val="single" w:sz="4" w:space="0" w:color="auto"/>
            </w:tcBorders>
            <w:shd w:val="clear" w:color="auto" w:fill="F2F2F2"/>
          </w:tcPr>
          <w:p w14:paraId="7357C036" w14:textId="6F2C9627"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98.80</w:t>
            </w:r>
          </w:p>
        </w:tc>
        <w:tc>
          <w:tcPr>
            <w:tcW w:w="948" w:type="dxa"/>
            <w:tcBorders>
              <w:top w:val="single" w:sz="4" w:space="0" w:color="auto"/>
              <w:left w:val="single" w:sz="4" w:space="0" w:color="auto"/>
              <w:bottom w:val="single" w:sz="4" w:space="0" w:color="auto"/>
              <w:right w:val="single" w:sz="4" w:space="0" w:color="auto"/>
            </w:tcBorders>
            <w:shd w:val="clear" w:color="auto" w:fill="F2F2F2"/>
          </w:tcPr>
          <w:p w14:paraId="0875C82A" w14:textId="2AE44A35"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1</w:t>
            </w:r>
          </w:p>
        </w:tc>
        <w:tc>
          <w:tcPr>
            <w:tcW w:w="984" w:type="dxa"/>
            <w:tcBorders>
              <w:top w:val="single" w:sz="4" w:space="0" w:color="auto"/>
              <w:left w:val="single" w:sz="4" w:space="0" w:color="auto"/>
              <w:bottom w:val="single" w:sz="4" w:space="0" w:color="auto"/>
              <w:right w:val="single" w:sz="4" w:space="0" w:color="auto"/>
            </w:tcBorders>
            <w:shd w:val="clear" w:color="auto" w:fill="F2F2F2"/>
          </w:tcPr>
          <w:p w14:paraId="298CA024" w14:textId="4A47D0E0"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4.4</w:t>
            </w:r>
          </w:p>
        </w:tc>
        <w:tc>
          <w:tcPr>
            <w:tcW w:w="953" w:type="dxa"/>
            <w:tcBorders>
              <w:top w:val="single" w:sz="4" w:space="0" w:color="auto"/>
              <w:left w:val="single" w:sz="4" w:space="0" w:color="auto"/>
              <w:bottom w:val="single" w:sz="4" w:space="0" w:color="auto"/>
              <w:right w:val="single" w:sz="4" w:space="0" w:color="auto"/>
            </w:tcBorders>
            <w:shd w:val="clear" w:color="auto" w:fill="F2F2F2"/>
          </w:tcPr>
          <w:p w14:paraId="12E8575A" w14:textId="300E983C"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96.40</w:t>
            </w:r>
          </w:p>
        </w:tc>
        <w:tc>
          <w:tcPr>
            <w:tcW w:w="959" w:type="dxa"/>
            <w:tcBorders>
              <w:top w:val="single" w:sz="4" w:space="0" w:color="auto"/>
              <w:left w:val="single" w:sz="4" w:space="0" w:color="auto"/>
              <w:bottom w:val="single" w:sz="4" w:space="0" w:color="auto"/>
              <w:right w:val="single" w:sz="4" w:space="0" w:color="auto"/>
            </w:tcBorders>
            <w:shd w:val="clear" w:color="auto" w:fill="F2F2F2"/>
          </w:tcPr>
          <w:p w14:paraId="766BDC1A" w14:textId="302D497C"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100.80</w:t>
            </w:r>
          </w:p>
        </w:tc>
        <w:tc>
          <w:tcPr>
            <w:tcW w:w="936" w:type="dxa"/>
            <w:tcBorders>
              <w:top w:val="single" w:sz="4" w:space="0" w:color="auto"/>
              <w:left w:val="single" w:sz="4" w:space="0" w:color="auto"/>
              <w:bottom w:val="single" w:sz="4" w:space="0" w:color="auto"/>
              <w:right w:val="single" w:sz="4" w:space="0" w:color="auto"/>
            </w:tcBorders>
            <w:shd w:val="clear" w:color="auto" w:fill="F2F2F2"/>
          </w:tcPr>
          <w:p w14:paraId="22E7CB6E" w14:textId="79959913" w:rsidR="007E1D90" w:rsidRPr="005E7781" w:rsidRDefault="002B520E" w:rsidP="005A1BFC">
            <w:pPr>
              <w:spacing w:after="0" w:line="240" w:lineRule="auto"/>
              <w:rPr>
                <w:rFonts w:ascii="Helvetica" w:hAnsi="Helvetica" w:cs="Helvetica"/>
                <w:color w:val="000000"/>
              </w:rPr>
            </w:pPr>
            <w:r>
              <w:rPr>
                <w:rFonts w:ascii="Helvetica" w:hAnsi="Helvetica" w:cs="Helvetica"/>
                <w:color w:val="000000"/>
              </w:rPr>
              <w:t>0.7653</w:t>
            </w:r>
          </w:p>
        </w:tc>
      </w:tr>
    </w:tbl>
    <w:p w14:paraId="609EA212" w14:textId="77777777" w:rsidR="007E1D90" w:rsidRPr="005E7781" w:rsidRDefault="007E1D90" w:rsidP="007E1D90">
      <w:pPr>
        <w:spacing w:after="0" w:line="240" w:lineRule="auto"/>
        <w:rPr>
          <w:rFonts w:ascii="Helvetica" w:hAnsi="Helvetica" w:cs="Helvetica"/>
        </w:rPr>
      </w:pPr>
    </w:p>
    <w:p w14:paraId="40BC8360" w14:textId="0198060F" w:rsidR="007E1D90" w:rsidRPr="005E7781" w:rsidRDefault="007E1D90" w:rsidP="007E1D90">
      <w:pPr>
        <w:spacing w:after="0" w:line="240" w:lineRule="auto"/>
        <w:rPr>
          <w:rFonts w:ascii="Helvetica" w:hAnsi="Helvetica" w:cs="Helvetica"/>
        </w:rPr>
      </w:pPr>
    </w:p>
    <w:p w14:paraId="402D25B8" w14:textId="1F0CED7F" w:rsidR="007E1D90" w:rsidRPr="005E7781" w:rsidRDefault="007E1D90" w:rsidP="007E1D90">
      <w:pPr>
        <w:spacing w:after="0" w:line="240" w:lineRule="auto"/>
        <w:rPr>
          <w:rFonts w:ascii="Helvetica" w:hAnsi="Helvetica" w:cs="Helvetica"/>
        </w:rPr>
      </w:pPr>
    </w:p>
    <w:p w14:paraId="4DFFE46C" w14:textId="77777777" w:rsidR="007E1D90" w:rsidRPr="005E7781" w:rsidRDefault="007E1D90" w:rsidP="007E1D90">
      <w:pPr>
        <w:spacing w:after="0" w:line="240" w:lineRule="auto"/>
        <w:rPr>
          <w:rFonts w:ascii="Helvetica" w:hAnsi="Helvetica" w:cs="Helvetica"/>
        </w:rPr>
      </w:pPr>
    </w:p>
    <w:p w14:paraId="1B08D6DD" w14:textId="28DA6FD7" w:rsidR="007E1D90" w:rsidRPr="005E7781" w:rsidRDefault="007E1D90" w:rsidP="005A1BFC">
      <w:pPr>
        <w:pStyle w:val="ListParagraph"/>
        <w:numPr>
          <w:ilvl w:val="0"/>
          <w:numId w:val="5"/>
        </w:numPr>
        <w:rPr>
          <w:rFonts w:ascii="Helvetica" w:hAnsi="Helvetica" w:cs="Helvetica"/>
          <w:color w:val="000000"/>
        </w:rPr>
      </w:pPr>
      <w:r w:rsidRPr="005E7781">
        <w:rPr>
          <w:rFonts w:ascii="Helvetica" w:hAnsi="Helvetica" w:cs="Helvetica"/>
          <w:color w:val="000000"/>
        </w:rPr>
        <w:t xml:space="preserve">Using your software of choice, create a graphical display for the </w:t>
      </w:r>
      <w:proofErr w:type="spellStart"/>
      <w:r w:rsidR="005E7781" w:rsidRPr="005E7781">
        <w:rPr>
          <w:rFonts w:ascii="Lucida Console" w:hAnsi="Lucida Console" w:cs="Helvetica"/>
          <w:color w:val="000000"/>
        </w:rPr>
        <w:t>Body</w:t>
      </w:r>
      <w:r w:rsidRPr="005E7781">
        <w:rPr>
          <w:rFonts w:ascii="Lucida Console" w:hAnsi="Lucida Console" w:cs="Helvetica"/>
          <w:color w:val="000000"/>
        </w:rPr>
        <w:t>Temp</w:t>
      </w:r>
      <w:proofErr w:type="spellEnd"/>
      <w:r w:rsidRPr="005E7781">
        <w:rPr>
          <w:rFonts w:ascii="Helvetica" w:hAnsi="Helvetica" w:cs="Helvetica"/>
          <w:i/>
          <w:color w:val="000000"/>
        </w:rPr>
        <w:t xml:space="preserve"> </w:t>
      </w:r>
      <w:r w:rsidRPr="005E7781">
        <w:rPr>
          <w:rFonts w:ascii="Helvetica" w:hAnsi="Helvetica" w:cs="Helvetica"/>
          <w:color w:val="000000"/>
        </w:rPr>
        <w:t>variable. Share your code and output.</w:t>
      </w:r>
    </w:p>
    <w:p w14:paraId="3D279FB9" w14:textId="77777777" w:rsidR="007E1D90" w:rsidRPr="005E7781" w:rsidRDefault="007E1D90" w:rsidP="007E1D90">
      <w:pPr>
        <w:pStyle w:val="ListParagraph"/>
        <w:rPr>
          <w:rFonts w:ascii="Helvetica" w:hAnsi="Helvetica" w:cs="Helvetica"/>
          <w:color w:val="000000"/>
        </w:rPr>
      </w:pPr>
    </w:p>
    <w:p w14:paraId="0009A250" w14:textId="77777777" w:rsidR="007E1D90" w:rsidRPr="005E7781" w:rsidRDefault="007E1D90" w:rsidP="007E1D90">
      <w:pPr>
        <w:pStyle w:val="MediumGrid21"/>
        <w:rPr>
          <w:rFonts w:ascii="Helvetica" w:hAnsi="Helvetica" w:cs="Helvetica"/>
          <w:b/>
          <w:sz w:val="24"/>
        </w:rPr>
      </w:pPr>
    </w:p>
    <w:p w14:paraId="1F9FFF18" w14:textId="77777777" w:rsidR="007E1D90" w:rsidRPr="005E7781" w:rsidRDefault="007E1D90" w:rsidP="007E1D90">
      <w:pPr>
        <w:pStyle w:val="MediumGrid21"/>
        <w:ind w:left="360"/>
        <w:rPr>
          <w:rFonts w:ascii="Helvetica" w:hAnsi="Helvetica" w:cs="Helvetica"/>
          <w:b/>
          <w:sz w:val="24"/>
        </w:rPr>
      </w:pPr>
    </w:p>
    <w:p w14:paraId="10AC34F8" w14:textId="5D1CC20D" w:rsidR="007E1D90" w:rsidRDefault="00DF4DBA" w:rsidP="007E1D90">
      <w:pPr>
        <w:pStyle w:val="MediumGrid21"/>
        <w:ind w:left="360"/>
        <w:rPr>
          <w:rFonts w:ascii="Helvetica" w:hAnsi="Helvetica" w:cs="Helvetica"/>
          <w:b/>
          <w:sz w:val="24"/>
        </w:rPr>
      </w:pPr>
      <w:r>
        <w:rPr>
          <w:rFonts w:ascii="Helvetica" w:hAnsi="Helvetica" w:cs="Helvetica"/>
          <w:b/>
          <w:noProof/>
          <w:sz w:val="24"/>
        </w:rPr>
        <w:lastRenderedPageBreak/>
        <w:drawing>
          <wp:inline distT="0" distB="0" distL="0" distR="0" wp14:anchorId="4D9A882B" wp14:editId="7490410F">
            <wp:extent cx="3124200" cy="4714875"/>
            <wp:effectExtent l="0" t="0" r="0" b="9525"/>
            <wp:docPr id="718484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4200" cy="4714875"/>
                    </a:xfrm>
                    <a:prstGeom prst="rect">
                      <a:avLst/>
                    </a:prstGeom>
                    <a:noFill/>
                  </pic:spPr>
                </pic:pic>
              </a:graphicData>
            </a:graphic>
          </wp:inline>
        </w:drawing>
      </w:r>
    </w:p>
    <w:p w14:paraId="5988C96D" w14:textId="77777777" w:rsidR="00DF4DBA" w:rsidRPr="00DF4DBA" w:rsidRDefault="00DF4DBA" w:rsidP="00DF4DBA">
      <w:pPr>
        <w:pStyle w:val="MediumGrid21"/>
        <w:ind w:left="360"/>
        <w:rPr>
          <w:rFonts w:ascii="Helvetica" w:hAnsi="Helvetica" w:cs="Helvetica"/>
          <w:b/>
          <w:sz w:val="24"/>
        </w:rPr>
      </w:pPr>
      <w:proofErr w:type="gramStart"/>
      <w:r w:rsidRPr="00DF4DBA">
        <w:rPr>
          <w:rFonts w:ascii="Helvetica" w:hAnsi="Helvetica" w:cs="Helvetica"/>
          <w:b/>
          <w:sz w:val="24"/>
        </w:rPr>
        <w:t>hist(</w:t>
      </w:r>
      <w:proofErr w:type="gramEnd"/>
      <w:r w:rsidRPr="00DF4DBA">
        <w:rPr>
          <w:rFonts w:ascii="Helvetica" w:hAnsi="Helvetica" w:cs="Helvetica"/>
          <w:b/>
          <w:sz w:val="24"/>
        </w:rPr>
        <w:t>x=</w:t>
      </w:r>
      <w:proofErr w:type="spellStart"/>
      <w:r w:rsidRPr="00DF4DBA">
        <w:rPr>
          <w:rFonts w:ascii="Helvetica" w:hAnsi="Helvetica" w:cs="Helvetica"/>
          <w:b/>
          <w:sz w:val="24"/>
        </w:rPr>
        <w:t>bodyt$BodyTemp</w:t>
      </w:r>
      <w:proofErr w:type="spellEnd"/>
      <w:r w:rsidRPr="00DF4DBA">
        <w:rPr>
          <w:rFonts w:ascii="Helvetica" w:hAnsi="Helvetica" w:cs="Helvetica"/>
          <w:b/>
          <w:sz w:val="24"/>
        </w:rPr>
        <w:t>,</w:t>
      </w:r>
    </w:p>
    <w:p w14:paraId="6FA44F7C" w14:textId="77777777" w:rsidR="00DF4DBA" w:rsidRPr="00DF4DBA" w:rsidRDefault="00DF4DBA" w:rsidP="00DF4DBA">
      <w:pPr>
        <w:pStyle w:val="MediumGrid21"/>
        <w:ind w:left="360"/>
        <w:rPr>
          <w:rFonts w:ascii="Helvetica" w:hAnsi="Helvetica" w:cs="Helvetica"/>
          <w:b/>
          <w:sz w:val="24"/>
        </w:rPr>
      </w:pPr>
      <w:r w:rsidRPr="00DF4DBA">
        <w:rPr>
          <w:rFonts w:ascii="Helvetica" w:hAnsi="Helvetica" w:cs="Helvetica"/>
          <w:b/>
          <w:sz w:val="24"/>
        </w:rPr>
        <w:t xml:space="preserve">     main = "Body Temp Sample",</w:t>
      </w:r>
    </w:p>
    <w:p w14:paraId="0D8A2FAD" w14:textId="77777777" w:rsidR="00DF4DBA" w:rsidRPr="00DF4DBA" w:rsidRDefault="00DF4DBA" w:rsidP="00DF4DBA">
      <w:pPr>
        <w:pStyle w:val="MediumGrid21"/>
        <w:ind w:left="360"/>
        <w:rPr>
          <w:rFonts w:ascii="Helvetica" w:hAnsi="Helvetica" w:cs="Helvetica"/>
          <w:b/>
          <w:sz w:val="24"/>
        </w:rPr>
      </w:pPr>
      <w:r w:rsidRPr="00DF4DBA">
        <w:rPr>
          <w:rFonts w:ascii="Helvetica" w:hAnsi="Helvetica" w:cs="Helvetica"/>
          <w:b/>
          <w:sz w:val="24"/>
        </w:rPr>
        <w:t xml:space="preserve">     </w:t>
      </w:r>
      <w:proofErr w:type="spellStart"/>
      <w:r w:rsidRPr="00DF4DBA">
        <w:rPr>
          <w:rFonts w:ascii="Helvetica" w:hAnsi="Helvetica" w:cs="Helvetica"/>
          <w:b/>
          <w:sz w:val="24"/>
        </w:rPr>
        <w:t>xlab</w:t>
      </w:r>
      <w:proofErr w:type="spellEnd"/>
      <w:r w:rsidRPr="00DF4DBA">
        <w:rPr>
          <w:rFonts w:ascii="Helvetica" w:hAnsi="Helvetica" w:cs="Helvetica"/>
          <w:b/>
          <w:sz w:val="24"/>
        </w:rPr>
        <w:t xml:space="preserve"> = "Body Temp",</w:t>
      </w:r>
    </w:p>
    <w:p w14:paraId="42C76E5B" w14:textId="0953BB6B" w:rsidR="00DF4DBA" w:rsidRPr="005E7781" w:rsidRDefault="00DF4DBA" w:rsidP="00DF4DBA">
      <w:pPr>
        <w:pStyle w:val="MediumGrid21"/>
        <w:ind w:left="360"/>
        <w:rPr>
          <w:rFonts w:ascii="Helvetica" w:hAnsi="Helvetica" w:cs="Helvetica"/>
          <w:b/>
          <w:sz w:val="24"/>
        </w:rPr>
      </w:pPr>
      <w:r w:rsidRPr="00DF4DBA">
        <w:rPr>
          <w:rFonts w:ascii="Helvetica" w:hAnsi="Helvetica" w:cs="Helvetica"/>
          <w:b/>
          <w:sz w:val="24"/>
        </w:rPr>
        <w:t xml:space="preserve">     </w:t>
      </w:r>
      <w:proofErr w:type="spellStart"/>
      <w:r w:rsidRPr="00DF4DBA">
        <w:rPr>
          <w:rFonts w:ascii="Helvetica" w:hAnsi="Helvetica" w:cs="Helvetica"/>
          <w:b/>
          <w:sz w:val="24"/>
        </w:rPr>
        <w:t>ylab</w:t>
      </w:r>
      <w:proofErr w:type="spellEnd"/>
      <w:r w:rsidRPr="00DF4DBA">
        <w:rPr>
          <w:rFonts w:ascii="Helvetica" w:hAnsi="Helvetica" w:cs="Helvetica"/>
          <w:b/>
          <w:sz w:val="24"/>
        </w:rPr>
        <w:t xml:space="preserve"> = "Frequency")</w:t>
      </w:r>
    </w:p>
    <w:p w14:paraId="65241E0D" w14:textId="112556F0" w:rsidR="001F06EF" w:rsidRPr="005E7781" w:rsidRDefault="001F06EF" w:rsidP="00BA32E7">
      <w:pPr>
        <w:pStyle w:val="MediumGrid21"/>
        <w:numPr>
          <w:ilvl w:val="0"/>
          <w:numId w:val="5"/>
        </w:numPr>
        <w:rPr>
          <w:rFonts w:ascii="Helvetica" w:hAnsi="Helvetica" w:cs="Helvetica"/>
          <w:b/>
          <w:sz w:val="24"/>
        </w:rPr>
      </w:pPr>
      <w:r w:rsidRPr="005E7781">
        <w:rPr>
          <w:rFonts w:ascii="Helvetica" w:hAnsi="Helvetica" w:cs="Helvetica"/>
          <w:sz w:val="24"/>
        </w:rPr>
        <w:t>Using both the summary statistics and the graph, do you think the sample is large enough for the Central Limit Theorem to hold?</w:t>
      </w:r>
      <w:r w:rsidR="00776E5C" w:rsidRPr="005E7781">
        <w:rPr>
          <w:rFonts w:ascii="Helvetica" w:hAnsi="Helvetica" w:cs="Helvetica"/>
          <w:sz w:val="24"/>
        </w:rPr>
        <w:t xml:space="preserve"> </w:t>
      </w:r>
      <w:r w:rsidRPr="005E7781">
        <w:rPr>
          <w:rFonts w:ascii="Helvetica" w:hAnsi="Helvetica" w:cs="Helvetica"/>
          <w:sz w:val="24"/>
        </w:rPr>
        <w:t>In other words, is the sample size (n) large enough, based on the summary data, to assume that the sampling distribution</w:t>
      </w:r>
      <w:r w:rsidR="003F25D7" w:rsidRPr="005E7781">
        <w:rPr>
          <w:rFonts w:ascii="Helvetica" w:hAnsi="Helvetica" w:cs="Helvetica"/>
          <w:sz w:val="24"/>
        </w:rPr>
        <w:t xml:space="preserve"> for a mean</w:t>
      </w:r>
      <w:r w:rsidRPr="005E7781">
        <w:rPr>
          <w:rFonts w:ascii="Helvetica" w:hAnsi="Helvetica" w:cs="Helvetica"/>
          <w:sz w:val="24"/>
        </w:rPr>
        <w:t xml:space="preserve"> is approximately normal?</w:t>
      </w:r>
      <w:r w:rsidR="003F25D7" w:rsidRPr="005E7781">
        <w:rPr>
          <w:rFonts w:ascii="Helvetica" w:hAnsi="Helvetica" w:cs="Helvetica"/>
          <w:sz w:val="24"/>
        </w:rPr>
        <w:t xml:space="preserve"> Explain your reasoning.</w:t>
      </w:r>
    </w:p>
    <w:p w14:paraId="7186DC7B" w14:textId="66317B66" w:rsidR="003F25D7" w:rsidRPr="005E7781" w:rsidRDefault="003F25D7" w:rsidP="007E1D90">
      <w:pPr>
        <w:pStyle w:val="MediumGrid21"/>
        <w:rPr>
          <w:rFonts w:ascii="Helvetica" w:hAnsi="Helvetica" w:cs="Helvetica"/>
          <w:sz w:val="24"/>
        </w:rPr>
      </w:pPr>
    </w:p>
    <w:p w14:paraId="76707151" w14:textId="0490355D" w:rsidR="003F25D7" w:rsidRPr="005E7781" w:rsidRDefault="00DF4DBA" w:rsidP="003F25D7">
      <w:pPr>
        <w:pStyle w:val="MediumGrid21"/>
        <w:ind w:left="360"/>
        <w:rPr>
          <w:rFonts w:ascii="Helvetica" w:hAnsi="Helvetica" w:cs="Helvetica"/>
          <w:b/>
          <w:sz w:val="24"/>
        </w:rPr>
      </w:pPr>
      <w:r>
        <w:rPr>
          <w:rFonts w:ascii="Helvetica" w:hAnsi="Helvetica" w:cs="Helvetica"/>
          <w:b/>
          <w:sz w:val="24"/>
        </w:rPr>
        <w:t>I do think the CLT holds because the sampling distribution appears symmetrical.</w:t>
      </w:r>
    </w:p>
    <w:p w14:paraId="7CF81BC9" w14:textId="554EDB90" w:rsidR="003F25D7" w:rsidRPr="005E7781" w:rsidRDefault="003F25D7" w:rsidP="003F25D7">
      <w:pPr>
        <w:pStyle w:val="MediumGrid21"/>
        <w:ind w:left="360"/>
        <w:rPr>
          <w:rFonts w:ascii="Helvetica" w:hAnsi="Helvetica" w:cs="Helvetica"/>
          <w:b/>
          <w:sz w:val="24"/>
        </w:rPr>
      </w:pPr>
    </w:p>
    <w:p w14:paraId="4D4A12BB" w14:textId="77777777" w:rsidR="003F25D7" w:rsidRPr="005E7781" w:rsidRDefault="003F25D7" w:rsidP="003F25D7">
      <w:pPr>
        <w:pStyle w:val="MediumGrid21"/>
        <w:ind w:left="360"/>
        <w:rPr>
          <w:rFonts w:ascii="Helvetica" w:hAnsi="Helvetica" w:cs="Helvetica"/>
          <w:b/>
          <w:sz w:val="24"/>
        </w:rPr>
      </w:pPr>
    </w:p>
    <w:p w14:paraId="3A18077F" w14:textId="3BBC842B" w:rsidR="001F06EF" w:rsidRPr="005E7781" w:rsidRDefault="003F25D7" w:rsidP="00BA32E7">
      <w:pPr>
        <w:pStyle w:val="MediumGrid21"/>
        <w:numPr>
          <w:ilvl w:val="0"/>
          <w:numId w:val="5"/>
        </w:numPr>
        <w:rPr>
          <w:rFonts w:ascii="Helvetica" w:hAnsi="Helvetica" w:cs="Helvetica"/>
          <w:b/>
          <w:sz w:val="24"/>
        </w:rPr>
      </w:pPr>
      <w:r w:rsidRPr="005E7781">
        <w:rPr>
          <w:rFonts w:ascii="Helvetica" w:hAnsi="Helvetica" w:cs="Helvetica"/>
          <w:sz w:val="24"/>
        </w:rPr>
        <w:t>Using the summary statistics information,</w:t>
      </w:r>
      <w:r w:rsidR="001F06EF" w:rsidRPr="005E7781">
        <w:rPr>
          <w:rFonts w:ascii="Helvetica" w:hAnsi="Helvetica" w:cs="Helvetica"/>
          <w:sz w:val="24"/>
        </w:rPr>
        <w:t xml:space="preserve"> calculate the estimated standard error for the mean (SEM).</w:t>
      </w:r>
    </w:p>
    <w:p w14:paraId="27BC9EBF" w14:textId="77777777" w:rsidR="001F06EF" w:rsidRPr="005E7781" w:rsidRDefault="001F06EF" w:rsidP="001F06EF">
      <w:pPr>
        <w:pStyle w:val="MediumGrid21"/>
        <w:rPr>
          <w:rFonts w:ascii="Helvetica" w:hAnsi="Helvetica" w:cs="Helvetica"/>
          <w:sz w:val="24"/>
        </w:rPr>
      </w:pPr>
    </w:p>
    <w:p w14:paraId="0A22BCD6" w14:textId="77777777" w:rsidR="001F06EF" w:rsidRPr="005E7781" w:rsidRDefault="001F06EF" w:rsidP="001F06EF">
      <w:pPr>
        <w:pStyle w:val="MediumGrid21"/>
        <w:rPr>
          <w:rFonts w:ascii="Helvetica" w:hAnsi="Helvetica" w:cs="Helvetica"/>
          <w:sz w:val="24"/>
        </w:rPr>
      </w:pPr>
    </w:p>
    <w:p w14:paraId="71B3211A" w14:textId="23A3B1B7" w:rsidR="001F06EF" w:rsidRPr="005E7781" w:rsidRDefault="001F06EF" w:rsidP="001F06EF">
      <w:pPr>
        <w:pStyle w:val="MediumGrid21"/>
        <w:rPr>
          <w:rFonts w:ascii="Helvetica" w:hAnsi="Helvetica" w:cs="Helvetica"/>
          <w:b/>
          <w:sz w:val="24"/>
        </w:rPr>
      </w:pPr>
    </w:p>
    <w:p w14:paraId="59E571D3" w14:textId="7CEC6B8E" w:rsidR="003F25D7" w:rsidRPr="005E7781" w:rsidRDefault="00DF4DBA" w:rsidP="001F06EF">
      <w:pPr>
        <w:pStyle w:val="MediumGrid21"/>
        <w:rPr>
          <w:rFonts w:ascii="Helvetica" w:hAnsi="Helvetica" w:cs="Helvetica"/>
          <w:b/>
          <w:sz w:val="24"/>
        </w:rPr>
      </w:pPr>
      <w:r>
        <w:rPr>
          <w:rFonts w:ascii="Helvetica" w:hAnsi="Helvetica" w:cs="Helvetica"/>
          <w:b/>
          <w:sz w:val="24"/>
        </w:rPr>
        <w:t>??</w:t>
      </w:r>
    </w:p>
    <w:p w14:paraId="58F96BE3" w14:textId="60926E7C" w:rsidR="003F25D7" w:rsidRPr="005E7781" w:rsidRDefault="001F06EF" w:rsidP="00BA32E7">
      <w:pPr>
        <w:pStyle w:val="MediumGrid21"/>
        <w:numPr>
          <w:ilvl w:val="0"/>
          <w:numId w:val="5"/>
        </w:numPr>
        <w:rPr>
          <w:rFonts w:ascii="Helvetica" w:hAnsi="Helvetica" w:cs="Helvetica"/>
          <w:b/>
          <w:sz w:val="24"/>
        </w:rPr>
      </w:pPr>
      <w:r w:rsidRPr="005E7781">
        <w:rPr>
          <w:rFonts w:ascii="Helvetica" w:hAnsi="Helvetica" w:cs="Helvetica"/>
          <w:sz w:val="24"/>
        </w:rPr>
        <w:lastRenderedPageBreak/>
        <w:t xml:space="preserve">Using </w:t>
      </w:r>
      <w:r w:rsidR="003F25D7" w:rsidRPr="005E7781">
        <w:rPr>
          <w:rFonts w:ascii="Helvetica" w:hAnsi="Helvetica" w:cs="Helvetica"/>
          <w:sz w:val="24"/>
        </w:rPr>
        <w:t xml:space="preserve">your </w:t>
      </w:r>
      <w:r w:rsidRPr="005E7781">
        <w:rPr>
          <w:rFonts w:ascii="Helvetica" w:hAnsi="Helvetica" w:cs="Helvetica"/>
          <w:sz w:val="24"/>
        </w:rPr>
        <w:t xml:space="preserve">software </w:t>
      </w:r>
      <w:r w:rsidR="003F25D7" w:rsidRPr="005E7781">
        <w:rPr>
          <w:rFonts w:ascii="Helvetica" w:hAnsi="Helvetica" w:cs="Helvetica"/>
          <w:sz w:val="24"/>
        </w:rPr>
        <w:t>of choice</w:t>
      </w:r>
      <w:r w:rsidR="00295E17" w:rsidRPr="005E7781">
        <w:rPr>
          <w:rFonts w:ascii="Helvetica" w:hAnsi="Helvetica" w:cs="Helvetica"/>
          <w:sz w:val="24"/>
        </w:rPr>
        <w:t xml:space="preserve">, </w:t>
      </w:r>
      <w:r w:rsidRPr="005E7781">
        <w:rPr>
          <w:rFonts w:ascii="Helvetica" w:hAnsi="Helvetica" w:cs="Helvetica"/>
          <w:sz w:val="24"/>
        </w:rPr>
        <w:t xml:space="preserve">find the </w:t>
      </w:r>
      <w:r w:rsidRPr="005E7781">
        <w:rPr>
          <w:rFonts w:ascii="Helvetica" w:hAnsi="Helvetica" w:cs="Helvetica"/>
          <w:i/>
          <w:sz w:val="24"/>
        </w:rPr>
        <w:t>t</w:t>
      </w:r>
      <w:r w:rsidR="003F25D7" w:rsidRPr="005E7781">
        <w:rPr>
          <w:rFonts w:ascii="Helvetica" w:hAnsi="Helvetica" w:cs="Helvetica"/>
          <w:sz w:val="24"/>
        </w:rPr>
        <w:t>-</w:t>
      </w:r>
      <w:r w:rsidRPr="005E7781">
        <w:rPr>
          <w:rFonts w:ascii="Helvetica" w:hAnsi="Helvetica" w:cs="Helvetica"/>
          <w:sz w:val="24"/>
        </w:rPr>
        <w:t xml:space="preserve">value for a 95% confidence interval for </w:t>
      </w:r>
      <w:r w:rsidR="003F25D7" w:rsidRPr="005E7781">
        <w:rPr>
          <w:rFonts w:ascii="Helvetica" w:hAnsi="Helvetica" w:cs="Helvetica"/>
          <w:sz w:val="24"/>
        </w:rPr>
        <w:t xml:space="preserve">the appropriate </w:t>
      </w:r>
      <w:r w:rsidRPr="005E7781">
        <w:rPr>
          <w:rFonts w:ascii="Helvetica" w:hAnsi="Helvetica" w:cs="Helvetica"/>
          <w:sz w:val="24"/>
        </w:rPr>
        <w:t>degrees of freedom.</w:t>
      </w:r>
      <w:r w:rsidR="00776E5C" w:rsidRPr="005E7781">
        <w:rPr>
          <w:rFonts w:ascii="Helvetica" w:hAnsi="Helvetica" w:cs="Helvetica"/>
          <w:b/>
          <w:sz w:val="24"/>
        </w:rPr>
        <w:t xml:space="preserve"> </w:t>
      </w:r>
      <w:r w:rsidR="007E1D90" w:rsidRPr="005E7781">
        <w:rPr>
          <w:rFonts w:ascii="Helvetica" w:hAnsi="Helvetica" w:cs="Helvetica"/>
          <w:sz w:val="24"/>
        </w:rPr>
        <w:t>Share your code and output.</w:t>
      </w:r>
    </w:p>
    <w:p w14:paraId="784D7D75" w14:textId="68C0B365" w:rsidR="003F25D7" w:rsidRPr="005E7781" w:rsidRDefault="003F25D7" w:rsidP="003F25D7">
      <w:pPr>
        <w:pStyle w:val="MediumGrid21"/>
        <w:ind w:left="360"/>
        <w:rPr>
          <w:rFonts w:ascii="Helvetica" w:hAnsi="Helvetica" w:cs="Helvetica"/>
          <w:b/>
          <w:sz w:val="24"/>
        </w:rPr>
      </w:pPr>
    </w:p>
    <w:p w14:paraId="43AF1C55" w14:textId="2FDEBF46" w:rsidR="003F25D7" w:rsidRPr="005E7781" w:rsidRDefault="003F25D7" w:rsidP="003F25D7">
      <w:pPr>
        <w:pStyle w:val="MediumGrid21"/>
        <w:ind w:left="360"/>
        <w:rPr>
          <w:rFonts w:ascii="Helvetica" w:hAnsi="Helvetica" w:cs="Helvetica"/>
          <w:b/>
          <w:sz w:val="24"/>
        </w:rPr>
      </w:pPr>
    </w:p>
    <w:p w14:paraId="0F5CA478" w14:textId="701E405F" w:rsidR="003F25D7" w:rsidRPr="005E7781" w:rsidRDefault="003F25D7" w:rsidP="003F25D7">
      <w:pPr>
        <w:pStyle w:val="MediumGrid21"/>
        <w:ind w:left="360"/>
        <w:rPr>
          <w:rFonts w:ascii="Helvetica" w:hAnsi="Helvetica" w:cs="Helvetica"/>
          <w:b/>
          <w:sz w:val="24"/>
        </w:rPr>
      </w:pPr>
    </w:p>
    <w:p w14:paraId="53985FDE" w14:textId="77777777" w:rsidR="003F25D7" w:rsidRPr="005E7781" w:rsidRDefault="003F25D7" w:rsidP="003F25D7">
      <w:pPr>
        <w:pStyle w:val="MediumGrid21"/>
        <w:ind w:left="360"/>
        <w:rPr>
          <w:rFonts w:ascii="Helvetica" w:hAnsi="Helvetica" w:cs="Helvetica"/>
          <w:b/>
          <w:sz w:val="24"/>
        </w:rPr>
      </w:pPr>
    </w:p>
    <w:p w14:paraId="123B1AD1" w14:textId="3FBFCBAE" w:rsidR="001F06EF" w:rsidRPr="005E7781" w:rsidRDefault="00FB6F70" w:rsidP="00FB6F70">
      <w:pPr>
        <w:pStyle w:val="MediumGrid21"/>
        <w:numPr>
          <w:ilvl w:val="0"/>
          <w:numId w:val="5"/>
        </w:numPr>
        <w:rPr>
          <w:rFonts w:ascii="Helvetica" w:hAnsi="Helvetica" w:cs="Helvetica"/>
          <w:sz w:val="24"/>
        </w:rPr>
      </w:pPr>
      <w:r w:rsidRPr="005E7781">
        <w:rPr>
          <w:rFonts w:ascii="Helvetica" w:hAnsi="Helvetica" w:cs="Helvetica"/>
          <w:sz w:val="24"/>
        </w:rPr>
        <w:t>Using your software of choice, c</w:t>
      </w:r>
      <w:r w:rsidR="001F06EF" w:rsidRPr="005E7781">
        <w:rPr>
          <w:rFonts w:ascii="Helvetica" w:hAnsi="Helvetica" w:cs="Helvetica"/>
          <w:sz w:val="24"/>
        </w:rPr>
        <w:t xml:space="preserve">alculate an </w:t>
      </w:r>
      <w:r w:rsidR="007E1D90" w:rsidRPr="005E7781">
        <w:rPr>
          <w:rFonts w:ascii="Helvetica" w:hAnsi="Helvetica" w:cs="Helvetica"/>
          <w:sz w:val="24"/>
        </w:rPr>
        <w:t xml:space="preserve">95% </w:t>
      </w:r>
      <w:r w:rsidRPr="005E7781">
        <w:rPr>
          <w:rFonts w:ascii="Helvetica" w:hAnsi="Helvetica" w:cs="Helvetica"/>
          <w:sz w:val="24"/>
        </w:rPr>
        <w:t xml:space="preserve">confidence </w:t>
      </w:r>
      <w:r w:rsidR="001F06EF" w:rsidRPr="005E7781">
        <w:rPr>
          <w:rFonts w:ascii="Helvetica" w:hAnsi="Helvetica" w:cs="Helvetica"/>
          <w:sz w:val="24"/>
        </w:rPr>
        <w:t xml:space="preserve">interval </w:t>
      </w:r>
      <w:r w:rsidRPr="005E7781">
        <w:rPr>
          <w:rFonts w:ascii="Helvetica" w:hAnsi="Helvetica" w:cs="Helvetica"/>
          <w:sz w:val="24"/>
        </w:rPr>
        <w:t>for the population mean body temperature for healthy adults.</w:t>
      </w:r>
      <w:r w:rsidR="007E1D90" w:rsidRPr="005E7781">
        <w:rPr>
          <w:rFonts w:ascii="Helvetica" w:hAnsi="Helvetica" w:cs="Helvetica"/>
          <w:sz w:val="24"/>
        </w:rPr>
        <w:t xml:space="preserve"> Share your code and output.</w:t>
      </w:r>
    </w:p>
    <w:p w14:paraId="208B11C8" w14:textId="75172190" w:rsidR="001F06EF" w:rsidRPr="005E7781" w:rsidRDefault="001F06EF" w:rsidP="001F06EF">
      <w:pPr>
        <w:pStyle w:val="MediumGrid21"/>
        <w:rPr>
          <w:rFonts w:ascii="Helvetica" w:hAnsi="Helvetica" w:cs="Helvetica"/>
          <w:b/>
          <w:sz w:val="24"/>
        </w:rPr>
      </w:pPr>
    </w:p>
    <w:p w14:paraId="136F84B5" w14:textId="1B435899" w:rsidR="003F25D7" w:rsidRPr="005E7781" w:rsidRDefault="003F25D7" w:rsidP="001F06EF">
      <w:pPr>
        <w:pStyle w:val="MediumGrid21"/>
        <w:rPr>
          <w:rFonts w:ascii="Helvetica" w:hAnsi="Helvetica" w:cs="Helvetica"/>
          <w:b/>
          <w:sz w:val="24"/>
        </w:rPr>
      </w:pPr>
    </w:p>
    <w:p w14:paraId="01AAB60F" w14:textId="0D171413" w:rsidR="007E1D90" w:rsidRPr="005E7781" w:rsidRDefault="007E1D90" w:rsidP="001F06EF">
      <w:pPr>
        <w:pStyle w:val="MediumGrid21"/>
        <w:rPr>
          <w:rFonts w:ascii="Helvetica" w:hAnsi="Helvetica" w:cs="Helvetica"/>
          <w:b/>
          <w:sz w:val="24"/>
        </w:rPr>
      </w:pPr>
    </w:p>
    <w:p w14:paraId="4969E057" w14:textId="77777777" w:rsidR="007E1D90" w:rsidRPr="005E7781" w:rsidRDefault="007E1D90" w:rsidP="001F06EF">
      <w:pPr>
        <w:pStyle w:val="MediumGrid21"/>
        <w:rPr>
          <w:rFonts w:ascii="Helvetica" w:hAnsi="Helvetica" w:cs="Helvetica"/>
          <w:b/>
          <w:sz w:val="24"/>
        </w:rPr>
      </w:pPr>
    </w:p>
    <w:p w14:paraId="1235F888" w14:textId="6989BBB1" w:rsidR="001F06EF" w:rsidRPr="005E7781" w:rsidRDefault="001F06EF" w:rsidP="00BA32E7">
      <w:pPr>
        <w:pStyle w:val="MediumGrid21"/>
        <w:numPr>
          <w:ilvl w:val="0"/>
          <w:numId w:val="5"/>
        </w:numPr>
        <w:rPr>
          <w:rFonts w:ascii="Helvetica" w:hAnsi="Helvetica" w:cs="Helvetica"/>
          <w:b/>
          <w:sz w:val="24"/>
        </w:rPr>
      </w:pPr>
      <w:r w:rsidRPr="005E7781">
        <w:rPr>
          <w:rFonts w:ascii="Helvetica" w:hAnsi="Helvetica" w:cs="Helvetica"/>
          <w:sz w:val="24"/>
        </w:rPr>
        <w:t>The average body temperature is accepted to be 98.6 degrees Fahrenheit.</w:t>
      </w:r>
      <w:r w:rsidR="00776E5C" w:rsidRPr="005E7781">
        <w:rPr>
          <w:rFonts w:ascii="Helvetica" w:hAnsi="Helvetica" w:cs="Helvetica"/>
          <w:sz w:val="24"/>
        </w:rPr>
        <w:t xml:space="preserve"> </w:t>
      </w:r>
      <w:r w:rsidRPr="005E7781">
        <w:rPr>
          <w:rFonts w:ascii="Helvetica" w:hAnsi="Helvetica" w:cs="Helvetica"/>
          <w:sz w:val="24"/>
        </w:rPr>
        <w:t>Is this value in your confidence interval?</w:t>
      </w:r>
      <w:r w:rsidR="00FB6F70" w:rsidRPr="005E7781">
        <w:rPr>
          <w:rFonts w:ascii="Helvetica" w:hAnsi="Helvetica" w:cs="Helvetica"/>
          <w:sz w:val="24"/>
        </w:rPr>
        <w:t xml:space="preserve"> What does this i</w:t>
      </w:r>
      <w:r w:rsidR="007E1D90" w:rsidRPr="005E7781">
        <w:rPr>
          <w:rFonts w:ascii="Helvetica" w:hAnsi="Helvetica" w:cs="Helvetica"/>
          <w:sz w:val="24"/>
        </w:rPr>
        <w:t>mply</w:t>
      </w:r>
      <w:r w:rsidR="00FB6F70" w:rsidRPr="005E7781">
        <w:rPr>
          <w:rFonts w:ascii="Helvetica" w:hAnsi="Helvetica" w:cs="Helvetica"/>
          <w:sz w:val="24"/>
        </w:rPr>
        <w:t xml:space="preserve"> if it is or is not in the confidence interval? </w:t>
      </w:r>
    </w:p>
    <w:p w14:paraId="6EA862E1" w14:textId="4CE65157" w:rsidR="00FB6F70" w:rsidRPr="005E7781" w:rsidRDefault="00FB6F70" w:rsidP="00FB6F70">
      <w:pPr>
        <w:pStyle w:val="MediumGrid21"/>
        <w:ind w:left="360"/>
        <w:rPr>
          <w:rFonts w:ascii="Helvetica" w:hAnsi="Helvetica" w:cs="Helvetica"/>
          <w:sz w:val="24"/>
        </w:rPr>
      </w:pPr>
    </w:p>
    <w:p w14:paraId="3ACB5D55" w14:textId="26C860D8" w:rsidR="00FB6F70" w:rsidRPr="005E7781" w:rsidRDefault="00FB6F70" w:rsidP="00FB6F70">
      <w:pPr>
        <w:pStyle w:val="MediumGrid21"/>
        <w:ind w:left="360"/>
        <w:rPr>
          <w:rFonts w:ascii="Helvetica" w:hAnsi="Helvetica" w:cs="Helvetica"/>
          <w:b/>
          <w:sz w:val="24"/>
        </w:rPr>
      </w:pPr>
    </w:p>
    <w:p w14:paraId="70380593" w14:textId="303AC0B4" w:rsidR="00FB6F70" w:rsidRPr="005E7781" w:rsidRDefault="00FB6F70" w:rsidP="00FB6F70">
      <w:pPr>
        <w:pStyle w:val="MediumGrid21"/>
        <w:ind w:left="360"/>
        <w:rPr>
          <w:rFonts w:ascii="Helvetica" w:hAnsi="Helvetica" w:cs="Helvetica"/>
          <w:b/>
          <w:sz w:val="24"/>
        </w:rPr>
      </w:pPr>
    </w:p>
    <w:p w14:paraId="58FF8D3C" w14:textId="77777777" w:rsidR="00FB6F70" w:rsidRPr="005E7781" w:rsidRDefault="00FB6F70" w:rsidP="00FB6F70">
      <w:pPr>
        <w:pStyle w:val="MediumGrid21"/>
        <w:ind w:left="360"/>
        <w:rPr>
          <w:rFonts w:ascii="Helvetica" w:hAnsi="Helvetica" w:cs="Helvetica"/>
          <w:b/>
          <w:sz w:val="24"/>
        </w:rPr>
      </w:pPr>
    </w:p>
    <w:p w14:paraId="50C839D6" w14:textId="43A996D4" w:rsidR="00FB6F70" w:rsidRPr="005E7781" w:rsidRDefault="00FB6F70" w:rsidP="00BA32E7">
      <w:pPr>
        <w:pStyle w:val="MediumGrid21"/>
        <w:numPr>
          <w:ilvl w:val="0"/>
          <w:numId w:val="5"/>
        </w:numPr>
        <w:rPr>
          <w:rFonts w:ascii="Helvetica" w:hAnsi="Helvetica" w:cs="Helvetica"/>
          <w:b/>
          <w:sz w:val="24"/>
        </w:rPr>
      </w:pPr>
      <w:r w:rsidRPr="005E7781">
        <w:rPr>
          <w:rFonts w:ascii="Helvetica" w:hAnsi="Helvetica" w:cs="Helvetica"/>
          <w:sz w:val="24"/>
        </w:rPr>
        <w:t xml:space="preserve">Using the confidence interval calculated, </w:t>
      </w:r>
      <w:r w:rsidR="007E1D90" w:rsidRPr="005E7781">
        <w:rPr>
          <w:rFonts w:ascii="Helvetica" w:hAnsi="Helvetica" w:cs="Helvetica"/>
          <w:sz w:val="24"/>
        </w:rPr>
        <w:t>a</w:t>
      </w:r>
      <w:r w:rsidRPr="005E7781">
        <w:rPr>
          <w:rFonts w:ascii="Helvetica" w:hAnsi="Helvetica" w:cs="Helvetica"/>
          <w:sz w:val="24"/>
        </w:rPr>
        <w:t xml:space="preserve">nswer the research question posed </w:t>
      </w:r>
      <w:r w:rsidR="007E1D90" w:rsidRPr="005E7781">
        <w:rPr>
          <w:rFonts w:ascii="Helvetica" w:hAnsi="Helvetica" w:cs="Helvetica"/>
          <w:sz w:val="24"/>
        </w:rPr>
        <w:t>at the beginning of this section</w:t>
      </w:r>
      <w:r w:rsidRPr="005E7781">
        <w:rPr>
          <w:rFonts w:ascii="Helvetica" w:hAnsi="Helvetica" w:cs="Helvetica"/>
          <w:sz w:val="24"/>
        </w:rPr>
        <w:t xml:space="preserve">. </w:t>
      </w:r>
    </w:p>
    <w:p w14:paraId="3B8C28D6" w14:textId="77777777" w:rsidR="001F06EF" w:rsidRPr="005E7781" w:rsidRDefault="001F06EF" w:rsidP="001F06EF">
      <w:pPr>
        <w:pStyle w:val="MediumGrid21"/>
        <w:rPr>
          <w:rFonts w:ascii="Helvetica" w:hAnsi="Helvetica" w:cs="Helvetica"/>
          <w:sz w:val="24"/>
        </w:rPr>
      </w:pPr>
    </w:p>
    <w:p w14:paraId="0B0772C3" w14:textId="77777777" w:rsidR="001F06EF" w:rsidRPr="005E7781" w:rsidRDefault="001F06EF" w:rsidP="001F06EF">
      <w:pPr>
        <w:pStyle w:val="MediumGrid21"/>
        <w:rPr>
          <w:rFonts w:ascii="Helvetica" w:hAnsi="Helvetica" w:cs="Helvetica"/>
          <w:sz w:val="24"/>
        </w:rPr>
      </w:pPr>
    </w:p>
    <w:p w14:paraId="37CA4E39" w14:textId="53AFC800" w:rsidR="001F06EF" w:rsidRPr="005E7781" w:rsidRDefault="001F06EF" w:rsidP="001F06EF">
      <w:pPr>
        <w:pStyle w:val="MediumGrid21"/>
        <w:rPr>
          <w:rFonts w:ascii="Helvetica" w:hAnsi="Helvetica" w:cs="Helvetica"/>
          <w:sz w:val="24"/>
        </w:rPr>
      </w:pPr>
    </w:p>
    <w:p w14:paraId="19987D6C" w14:textId="0A104E69" w:rsidR="007E1D90" w:rsidRPr="005E7781" w:rsidRDefault="007E1D90" w:rsidP="001F06EF">
      <w:pPr>
        <w:pStyle w:val="MediumGrid21"/>
        <w:rPr>
          <w:rFonts w:ascii="Helvetica" w:hAnsi="Helvetica" w:cs="Helvetica"/>
          <w:sz w:val="24"/>
        </w:rPr>
      </w:pPr>
    </w:p>
    <w:p w14:paraId="2E9CD222" w14:textId="54BB505B" w:rsidR="007E1D90" w:rsidRPr="005E7781" w:rsidRDefault="007E1D90" w:rsidP="001F06EF">
      <w:pPr>
        <w:pStyle w:val="MediumGrid21"/>
        <w:rPr>
          <w:rFonts w:ascii="Helvetica" w:hAnsi="Helvetica" w:cs="Helvetica"/>
          <w:sz w:val="24"/>
        </w:rPr>
      </w:pPr>
      <w:r w:rsidRPr="005E7781">
        <w:rPr>
          <w:rFonts w:ascii="Helvetica" w:hAnsi="Helvetica" w:cs="Helvetica"/>
          <w:sz w:val="24"/>
        </w:rPr>
        <w:t xml:space="preserve">Now let’s practice finding confidence intervals for different confidence levels in your software of choice. </w:t>
      </w:r>
    </w:p>
    <w:p w14:paraId="31069DC2" w14:textId="77777777" w:rsidR="007E1D90" w:rsidRPr="005E7781" w:rsidRDefault="007E1D90" w:rsidP="001F06EF">
      <w:pPr>
        <w:pStyle w:val="MediumGrid21"/>
        <w:rPr>
          <w:rFonts w:ascii="Helvetica" w:hAnsi="Helvetica" w:cs="Helvetica"/>
          <w:sz w:val="24"/>
        </w:rPr>
      </w:pPr>
    </w:p>
    <w:p w14:paraId="295C11FD" w14:textId="493A572F" w:rsidR="007E1D90" w:rsidRPr="005E7781" w:rsidRDefault="007E1D90" w:rsidP="001F06EF">
      <w:pPr>
        <w:pStyle w:val="MediumGrid21"/>
        <w:numPr>
          <w:ilvl w:val="0"/>
          <w:numId w:val="5"/>
        </w:numPr>
        <w:rPr>
          <w:rFonts w:ascii="Helvetica" w:hAnsi="Helvetica" w:cs="Helvetica"/>
          <w:b/>
          <w:sz w:val="24"/>
        </w:rPr>
      </w:pPr>
      <w:r w:rsidRPr="005E7781">
        <w:rPr>
          <w:rFonts w:ascii="Helvetica" w:hAnsi="Helvetica" w:cs="Helvetica"/>
          <w:sz w:val="24"/>
        </w:rPr>
        <w:t>Using your software of choice, calculate an 90% confidence interval for the population mean body temperature for healthy adults. Share your code and output.</w:t>
      </w:r>
    </w:p>
    <w:p w14:paraId="625169D1" w14:textId="685569A4" w:rsidR="007E1D90" w:rsidRPr="005E7781" w:rsidRDefault="007E1D90" w:rsidP="007E1D90">
      <w:pPr>
        <w:pStyle w:val="MediumGrid21"/>
        <w:ind w:left="360"/>
        <w:rPr>
          <w:rFonts w:ascii="Helvetica" w:hAnsi="Helvetica" w:cs="Helvetica"/>
          <w:sz w:val="24"/>
        </w:rPr>
      </w:pPr>
    </w:p>
    <w:p w14:paraId="2FC295F1" w14:textId="56FEFE77" w:rsidR="007E1D90" w:rsidRPr="005E7781" w:rsidRDefault="007E1D90" w:rsidP="007E1D90">
      <w:pPr>
        <w:pStyle w:val="MediumGrid21"/>
        <w:ind w:left="360"/>
        <w:rPr>
          <w:rFonts w:ascii="Helvetica" w:hAnsi="Helvetica" w:cs="Helvetica"/>
          <w:sz w:val="24"/>
        </w:rPr>
      </w:pPr>
    </w:p>
    <w:p w14:paraId="0F74F2C0" w14:textId="14916939" w:rsidR="007E1D90" w:rsidRPr="005E7781" w:rsidRDefault="007E1D90" w:rsidP="007E1D90">
      <w:pPr>
        <w:pStyle w:val="MediumGrid21"/>
        <w:ind w:left="360"/>
        <w:rPr>
          <w:rFonts w:ascii="Helvetica" w:hAnsi="Helvetica" w:cs="Helvetica"/>
          <w:sz w:val="24"/>
        </w:rPr>
      </w:pPr>
    </w:p>
    <w:p w14:paraId="297E6F66" w14:textId="77777777" w:rsidR="007E1D90" w:rsidRPr="005E7781" w:rsidRDefault="007E1D90" w:rsidP="007E1D90">
      <w:pPr>
        <w:pStyle w:val="MediumGrid21"/>
        <w:ind w:left="360"/>
        <w:rPr>
          <w:rFonts w:ascii="Helvetica" w:hAnsi="Helvetica" w:cs="Helvetica"/>
          <w:sz w:val="24"/>
        </w:rPr>
      </w:pPr>
    </w:p>
    <w:p w14:paraId="7B267347" w14:textId="5B308BF4" w:rsidR="001F06EF" w:rsidRPr="005E7781" w:rsidRDefault="007E1D90" w:rsidP="007E1D90">
      <w:pPr>
        <w:pStyle w:val="MediumGrid21"/>
        <w:numPr>
          <w:ilvl w:val="0"/>
          <w:numId w:val="5"/>
        </w:numPr>
        <w:rPr>
          <w:rFonts w:ascii="Helvetica" w:hAnsi="Helvetica" w:cs="Helvetica"/>
          <w:sz w:val="24"/>
        </w:rPr>
      </w:pPr>
      <w:r w:rsidRPr="005E7781">
        <w:rPr>
          <w:rFonts w:ascii="Helvetica" w:hAnsi="Helvetica" w:cs="Helvetica"/>
          <w:sz w:val="24"/>
        </w:rPr>
        <w:t>Using your software of choice, calculate an 99% confidence interval for the population mean body temperature for healthy adults. Share your code and output.</w:t>
      </w:r>
    </w:p>
    <w:p w14:paraId="0D215D49" w14:textId="77777777" w:rsidR="001F06EF" w:rsidRPr="005E7781" w:rsidRDefault="001F06EF" w:rsidP="001F06EF">
      <w:pPr>
        <w:pStyle w:val="MediumGrid21"/>
        <w:rPr>
          <w:rFonts w:ascii="Helvetica" w:hAnsi="Helvetica" w:cs="Helvetica"/>
          <w:sz w:val="24"/>
        </w:rPr>
      </w:pPr>
    </w:p>
    <w:p w14:paraId="540481F9" w14:textId="4CDCA081" w:rsidR="001F06EF" w:rsidRPr="005E7781" w:rsidRDefault="001F06EF" w:rsidP="001F06EF">
      <w:pPr>
        <w:pStyle w:val="MediumGrid21"/>
        <w:rPr>
          <w:rFonts w:ascii="Helvetica" w:hAnsi="Helvetica" w:cs="Helvetica"/>
          <w:b/>
          <w:sz w:val="24"/>
        </w:rPr>
      </w:pPr>
    </w:p>
    <w:p w14:paraId="47065B71" w14:textId="177ADA34" w:rsidR="003F25D7" w:rsidRPr="005E7781" w:rsidRDefault="003F25D7" w:rsidP="001F06EF">
      <w:pPr>
        <w:pStyle w:val="MediumGrid21"/>
        <w:rPr>
          <w:rFonts w:ascii="Helvetica" w:hAnsi="Helvetica" w:cs="Helvetica"/>
          <w:b/>
          <w:sz w:val="24"/>
        </w:rPr>
      </w:pPr>
    </w:p>
    <w:p w14:paraId="5F11C485" w14:textId="77777777" w:rsidR="00472D74" w:rsidRPr="005E7781" w:rsidRDefault="00472D74" w:rsidP="001F06EF">
      <w:pPr>
        <w:pStyle w:val="MediumGrid21"/>
        <w:rPr>
          <w:rFonts w:ascii="Helvetica" w:hAnsi="Helvetica" w:cs="Helvetica"/>
          <w:b/>
          <w:sz w:val="24"/>
        </w:rPr>
      </w:pPr>
    </w:p>
    <w:p w14:paraId="0A4BC889" w14:textId="044BEA5D" w:rsidR="00C47AAB" w:rsidRPr="005E7781" w:rsidRDefault="007E1D90" w:rsidP="005A1BFC">
      <w:pPr>
        <w:pStyle w:val="NoSpacing"/>
        <w:numPr>
          <w:ilvl w:val="0"/>
          <w:numId w:val="5"/>
        </w:numPr>
        <w:rPr>
          <w:rFonts w:ascii="Helvetica" w:hAnsi="Helvetica" w:cs="Helvetica"/>
          <w:sz w:val="24"/>
        </w:rPr>
      </w:pPr>
      <w:r w:rsidRPr="005E7781">
        <w:rPr>
          <w:rFonts w:ascii="Helvetica" w:hAnsi="Helvetica" w:cs="Helvetica"/>
          <w:sz w:val="24"/>
        </w:rPr>
        <w:t xml:space="preserve">Based on your answers to questions </w:t>
      </w:r>
      <w:r w:rsidR="009E021D">
        <w:rPr>
          <w:rFonts w:ascii="Helvetica" w:hAnsi="Helvetica" w:cs="Helvetica"/>
          <w:sz w:val="24"/>
        </w:rPr>
        <w:t>31</w:t>
      </w:r>
      <w:r w:rsidR="00C47AAB" w:rsidRPr="005E7781">
        <w:rPr>
          <w:rFonts w:ascii="Helvetica" w:hAnsi="Helvetica" w:cs="Helvetica"/>
          <w:sz w:val="24"/>
        </w:rPr>
        <w:t xml:space="preserve">, </w:t>
      </w:r>
      <w:r w:rsidR="009E021D">
        <w:rPr>
          <w:rFonts w:ascii="Helvetica" w:hAnsi="Helvetica" w:cs="Helvetica"/>
          <w:sz w:val="24"/>
        </w:rPr>
        <w:t>34</w:t>
      </w:r>
      <w:r w:rsidR="00C47AAB" w:rsidRPr="005E7781">
        <w:rPr>
          <w:rFonts w:ascii="Helvetica" w:hAnsi="Helvetica" w:cs="Helvetica"/>
          <w:sz w:val="24"/>
        </w:rPr>
        <w:t xml:space="preserve">, and </w:t>
      </w:r>
      <w:r w:rsidR="009E021D">
        <w:rPr>
          <w:rFonts w:ascii="Helvetica" w:hAnsi="Helvetica" w:cs="Helvetica"/>
          <w:sz w:val="24"/>
        </w:rPr>
        <w:t>35</w:t>
      </w:r>
      <w:r w:rsidR="00C47AAB" w:rsidRPr="005E7781">
        <w:rPr>
          <w:rFonts w:ascii="Helvetica" w:hAnsi="Helvetica" w:cs="Helvetica"/>
          <w:sz w:val="24"/>
        </w:rPr>
        <w:t>, how would you summarize the effect of increasing the confidence level?</w:t>
      </w:r>
    </w:p>
    <w:p w14:paraId="2C8B03D4" w14:textId="67CEF0C5" w:rsidR="00875856" w:rsidRPr="005E7781" w:rsidRDefault="00875856" w:rsidP="009E021D">
      <w:pPr>
        <w:pStyle w:val="MediumGrid21"/>
        <w:rPr>
          <w:rFonts w:ascii="Helvetica" w:hAnsi="Helvetica" w:cs="Helvetica"/>
          <w:sz w:val="24"/>
        </w:rPr>
      </w:pPr>
    </w:p>
    <w:p w14:paraId="08F7B0D4" w14:textId="7BB0CCA5" w:rsidR="00875856" w:rsidRPr="005E7781" w:rsidRDefault="00875856" w:rsidP="00875856">
      <w:pPr>
        <w:pStyle w:val="MediumGrid21"/>
        <w:ind w:left="360"/>
        <w:rPr>
          <w:rFonts w:ascii="Helvetica" w:hAnsi="Helvetica" w:cs="Helvetica"/>
          <w:b/>
          <w:sz w:val="24"/>
        </w:rPr>
      </w:pPr>
    </w:p>
    <w:p w14:paraId="48A7D864" w14:textId="75684123" w:rsidR="00875856" w:rsidRPr="005E7781" w:rsidRDefault="00875856" w:rsidP="00875856">
      <w:pPr>
        <w:pStyle w:val="MediumGrid21"/>
        <w:ind w:left="360"/>
        <w:rPr>
          <w:rFonts w:ascii="Helvetica" w:hAnsi="Helvetica" w:cs="Helvetica"/>
          <w:b/>
          <w:sz w:val="24"/>
        </w:rPr>
      </w:pPr>
    </w:p>
    <w:p w14:paraId="3B97DAF2" w14:textId="77777777" w:rsidR="00875856" w:rsidRPr="005E7781" w:rsidRDefault="00875856" w:rsidP="00875856">
      <w:pPr>
        <w:pStyle w:val="MediumGrid21"/>
        <w:ind w:left="360"/>
        <w:rPr>
          <w:rFonts w:ascii="Helvetica" w:hAnsi="Helvetica" w:cs="Helvetica"/>
          <w:b/>
          <w:sz w:val="24"/>
        </w:rPr>
      </w:pPr>
    </w:p>
    <w:p w14:paraId="189C34DF" w14:textId="65EBB7CE" w:rsidR="001F06EF" w:rsidRPr="005E7781" w:rsidRDefault="00875856" w:rsidP="00BA32E7">
      <w:pPr>
        <w:pStyle w:val="MediumGrid21"/>
        <w:numPr>
          <w:ilvl w:val="0"/>
          <w:numId w:val="5"/>
        </w:numPr>
        <w:rPr>
          <w:rFonts w:ascii="Helvetica" w:hAnsi="Helvetica" w:cs="Helvetica"/>
          <w:b/>
          <w:sz w:val="24"/>
        </w:rPr>
      </w:pPr>
      <w:r w:rsidRPr="005E7781">
        <w:rPr>
          <w:rFonts w:ascii="Helvetica" w:hAnsi="Helvetica" w:cs="Helvetica"/>
          <w:sz w:val="24"/>
        </w:rPr>
        <w:lastRenderedPageBreak/>
        <w:t>Is the value of 98.6 degrees Fahrenheit in</w:t>
      </w:r>
      <w:r w:rsidR="009E021D">
        <w:rPr>
          <w:rFonts w:ascii="Helvetica" w:hAnsi="Helvetica" w:cs="Helvetica"/>
          <w:sz w:val="24"/>
        </w:rPr>
        <w:t xml:space="preserve"> any of</w:t>
      </w:r>
      <w:r w:rsidRPr="005E7781">
        <w:rPr>
          <w:rFonts w:ascii="Helvetica" w:hAnsi="Helvetica" w:cs="Helvetica"/>
          <w:sz w:val="24"/>
        </w:rPr>
        <w:t xml:space="preserve"> your confidence interval</w:t>
      </w:r>
      <w:r w:rsidR="009E021D">
        <w:rPr>
          <w:rFonts w:ascii="Helvetica" w:hAnsi="Helvetica" w:cs="Helvetica"/>
          <w:sz w:val="24"/>
        </w:rPr>
        <w:t>s</w:t>
      </w:r>
      <w:r w:rsidRPr="005E7781">
        <w:rPr>
          <w:rFonts w:ascii="Helvetica" w:hAnsi="Helvetica" w:cs="Helvetica"/>
          <w:sz w:val="24"/>
        </w:rPr>
        <w:t>? What does this imply if it is or is not in the confidence interval?</w:t>
      </w:r>
    </w:p>
    <w:p w14:paraId="476304DF" w14:textId="3E96EB1A" w:rsidR="009A6208" w:rsidRPr="005E7781" w:rsidRDefault="009A6208" w:rsidP="00BA32E7">
      <w:pPr>
        <w:pStyle w:val="NoSpacing"/>
        <w:rPr>
          <w:rFonts w:ascii="Helvetica" w:hAnsi="Helvetica" w:cs="Helvetica"/>
          <w:sz w:val="24"/>
        </w:rPr>
      </w:pPr>
    </w:p>
    <w:sectPr w:rsidR="009A6208" w:rsidRPr="005E7781" w:rsidSect="00D51AAF">
      <w:headerReference w:type="default" r:id="rId15"/>
      <w:footerReference w:type="default" r:id="rId16"/>
      <w:pgSz w:w="12240" w:h="15840"/>
      <w:pgMar w:top="1296" w:right="1008" w:bottom="129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3640" w14:textId="77777777" w:rsidR="00F64D2E" w:rsidRDefault="00F64D2E">
      <w:pPr>
        <w:spacing w:after="0" w:line="240" w:lineRule="auto"/>
      </w:pPr>
      <w:r>
        <w:separator/>
      </w:r>
    </w:p>
  </w:endnote>
  <w:endnote w:type="continuationSeparator" w:id="0">
    <w:p w14:paraId="0CC477B2" w14:textId="77777777" w:rsidR="00F64D2E" w:rsidRDefault="00F64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00006FF" w:usb1="4000205B" w:usb2="00000010" w:usb3="00000000" w:csb0="0000019F" w:csb1="00000000"/>
  </w:font>
  <w:font w:name="HelveticaNeueforSAS">
    <w:altName w:val="Arial"/>
    <w:charset w:val="00"/>
    <w:family w:val="swiss"/>
    <w:pitch w:val="variable"/>
    <w:sig w:usb0="A00002E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8FB7" w14:textId="77777777" w:rsidR="00365FD8" w:rsidRDefault="00F11855">
    <w:pPr>
      <w:pStyle w:val="Footer"/>
      <w:ind w:right="360"/>
      <w:rPr>
        <w:rFonts w:ascii="Times New Roman" w:hAnsi="Times New Roman"/>
      </w:rPr>
    </w:pPr>
    <w:r>
      <w:rPr>
        <w:noProof/>
        <w:lang w:eastAsia="en-US"/>
      </w:rPr>
      <mc:AlternateContent>
        <mc:Choice Requires="wps">
          <w:drawing>
            <wp:anchor distT="0" distB="0" distL="0" distR="0" simplePos="0" relativeHeight="251657728" behindDoc="0" locked="0" layoutInCell="1" allowOverlap="1" wp14:anchorId="4A54C8AC" wp14:editId="31A35463">
              <wp:simplePos x="0" y="0"/>
              <wp:positionH relativeFrom="page">
                <wp:posOffset>6991985</wp:posOffset>
              </wp:positionH>
              <wp:positionV relativeFrom="paragraph">
                <wp:posOffset>635</wp:posOffset>
              </wp:positionV>
              <wp:extent cx="139700" cy="160020"/>
              <wp:effectExtent l="0" t="0" r="0" b="0"/>
              <wp:wrapSquare wrapText="largest"/>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9700" cy="1600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B4614B" w14:textId="73C9CD76" w:rsidR="00365FD8" w:rsidRDefault="001B5418">
                          <w:pPr>
                            <w:pStyle w:val="Footer"/>
                          </w:pPr>
                          <w:r>
                            <w:rPr>
                              <w:rStyle w:val="PageNumber"/>
                            </w:rPr>
                            <w:fldChar w:fldCharType="begin"/>
                          </w:r>
                          <w:r w:rsidR="00365FD8">
                            <w:rPr>
                              <w:rStyle w:val="PageNumber"/>
                            </w:rPr>
                            <w:instrText xml:space="preserve"> PAGE </w:instrText>
                          </w:r>
                          <w:r>
                            <w:rPr>
                              <w:rStyle w:val="PageNumber"/>
                            </w:rPr>
                            <w:fldChar w:fldCharType="separate"/>
                          </w:r>
                          <w:r w:rsidR="00DB710A">
                            <w:rPr>
                              <w:rStyle w:val="PageNumber"/>
                              <w:noProof/>
                            </w:rPr>
                            <w:t>10</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54C8AC" id="_x0000_t202" coordsize="21600,21600" o:spt="202" path="m,l,21600r21600,l21600,xe">
              <v:stroke joinstyle="miter"/>
              <v:path gradientshapeok="t" o:connecttype="rect"/>
            </v:shapetype>
            <v:shape id="Text Box 1" o:spid="_x0000_s1027" type="#_x0000_t202" style="position:absolute;margin-left:550.55pt;margin-top:.05pt;width:11pt;height:12.6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" stroked="f">
              <v:fill opacity="0"/>
              <v:path arrowok="t"/>
              <v:textbox inset="0,0,0,0">
                <w:txbxContent>
                  <w:p w14:paraId="4EB4614B" w14:textId="73C9CD76" w:rsidR="00365FD8" w:rsidRDefault="001B5418">
                    <w:pPr>
                      <w:pStyle w:val="Footer"/>
                    </w:pPr>
                    <w:r>
                      <w:rPr>
                        <w:rStyle w:val="PageNumber"/>
                      </w:rPr>
                      <w:fldChar w:fldCharType="begin"/>
                    </w:r>
                    <w:r w:rsidR="00365FD8">
                      <w:rPr>
                        <w:rStyle w:val="PageNumber"/>
                      </w:rPr>
                      <w:instrText xml:space="preserve"> PAGE </w:instrText>
                    </w:r>
                    <w:r>
                      <w:rPr>
                        <w:rStyle w:val="PageNumber"/>
                      </w:rPr>
                      <w:fldChar w:fldCharType="separate"/>
                    </w:r>
                    <w:r w:rsidR="00DB710A">
                      <w:rPr>
                        <w:rStyle w:val="PageNumber"/>
                        <w:noProof/>
                      </w:rPr>
                      <w:t>10</w:t>
                    </w:r>
                    <w:r>
                      <w:rPr>
                        <w:rStyle w:val="PageNumber"/>
                      </w:rPr>
                      <w:fldChar w:fldCharType="end"/>
                    </w:r>
                  </w:p>
                </w:txbxContent>
              </v:textbox>
              <w10:wrap type="square" side="largest"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648A" w14:textId="77777777" w:rsidR="00F64D2E" w:rsidRDefault="00F64D2E">
      <w:pPr>
        <w:spacing w:after="0" w:line="240" w:lineRule="auto"/>
      </w:pPr>
      <w:r>
        <w:separator/>
      </w:r>
    </w:p>
  </w:footnote>
  <w:footnote w:type="continuationSeparator" w:id="0">
    <w:p w14:paraId="5AF9EA08" w14:textId="77777777" w:rsidR="00F64D2E" w:rsidRDefault="00F64D2E">
      <w:pPr>
        <w:spacing w:after="0" w:line="240" w:lineRule="auto"/>
      </w:pPr>
      <w:r>
        <w:continuationSeparator/>
      </w:r>
    </w:p>
  </w:footnote>
  <w:footnote w:id="1">
    <w:p w14:paraId="0D64638D" w14:textId="77777777" w:rsidR="00FB6F70" w:rsidRPr="00F06D56" w:rsidRDefault="00FB6F70" w:rsidP="00FB6F70">
      <w:pPr>
        <w:pStyle w:val="FootnoteText"/>
      </w:pPr>
      <w:r>
        <w:rPr>
          <w:rStyle w:val="FootnoteReference"/>
        </w:rPr>
        <w:footnoteRef/>
      </w:r>
      <w:r>
        <w:t xml:space="preserve"> </w:t>
      </w:r>
      <w:r w:rsidRPr="00F06D56">
        <w:rPr>
          <w:sz w:val="18"/>
        </w:rPr>
        <w:t xml:space="preserve">Mackowiak, P.A., Wasserman, S.S., &amp; Levine, M.M. (1992). A critical appraisal of 98.6°F, the upper limit of the normal body temperature, and other legacies of Carl Reinhold August Wunderlich. </w:t>
      </w:r>
      <w:r w:rsidRPr="00F06D56">
        <w:rPr>
          <w:i/>
          <w:sz w:val="18"/>
        </w:rPr>
        <w:t>The Journal of the American Medical Association</w:t>
      </w:r>
      <w:r w:rsidRPr="00F06D56">
        <w:rPr>
          <w:sz w:val="18"/>
        </w:rPr>
        <w:t>, 268(12), p. 1578-1580.</w:t>
      </w:r>
    </w:p>
    <w:p w14:paraId="5F4BCE18" w14:textId="77777777" w:rsidR="00FB6F70" w:rsidRPr="00743153" w:rsidRDefault="00FB6F70" w:rsidP="00FB6F70">
      <w:pPr>
        <w:pStyle w:val="FootnoteText"/>
        <w:rPr>
          <w:sz w:val="18"/>
          <w:szCs w:val="18"/>
        </w:rPr>
      </w:pPr>
    </w:p>
  </w:footnote>
  <w:footnote w:id="2">
    <w:p w14:paraId="7A2E5F8F" w14:textId="77777777" w:rsidR="00FB6F70" w:rsidRDefault="00FB6F70" w:rsidP="00FB6F70">
      <w:pPr>
        <w:pStyle w:val="FootnoteText"/>
      </w:pPr>
      <w:r>
        <w:rPr>
          <w:rStyle w:val="FootnoteReference"/>
        </w:rPr>
        <w:footnoteRef/>
      </w:r>
      <w:r>
        <w:t xml:space="preserve"> </w:t>
      </w:r>
      <w:r w:rsidRPr="00374DA5">
        <w:rPr>
          <w:sz w:val="18"/>
        </w:rPr>
        <w:t xml:space="preserve">Sund-Levander, M., Forsberg, C., &amp; Wahren, L.K. (2002). Normal oral, rectal, tympanic and axiliary body temperature in adult men and women: a systematic literature review. </w:t>
      </w:r>
      <w:r w:rsidRPr="00374DA5">
        <w:rPr>
          <w:i/>
          <w:sz w:val="18"/>
        </w:rPr>
        <w:t>Scandinavian Journal of Caring Sciences</w:t>
      </w:r>
      <w:r w:rsidRPr="00374DA5">
        <w:rPr>
          <w:sz w:val="18"/>
        </w:rPr>
        <w:t>, 16, p. 122-128.</w:t>
      </w:r>
    </w:p>
    <w:p w14:paraId="6014DFEB" w14:textId="77777777" w:rsidR="00FB6F70" w:rsidRDefault="00FB6F70" w:rsidP="00FB6F7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829D" w14:textId="1CB4D4BC" w:rsidR="00365FD8" w:rsidRDefault="005905FB">
    <w:pPr>
      <w:pStyle w:val="MediumGrid21"/>
      <w:jc w:val="right"/>
      <w:rPr>
        <w:rFonts w:ascii="Times New Roman" w:hAnsi="Times New Roman" w:cs="Arial"/>
        <w:i/>
      </w:rPr>
    </w:pPr>
    <w:r>
      <w:rPr>
        <w:rFonts w:ascii="Times New Roman" w:hAnsi="Times New Roman" w:cs="Arial"/>
        <w:i/>
      </w:rPr>
      <w:t xml:space="preserve">Week </w:t>
    </w:r>
    <w:r w:rsidR="005E7781">
      <w:rPr>
        <w:rFonts w:ascii="Times New Roman" w:hAnsi="Times New Roman" w:cs="Arial"/>
        <w:i/>
      </w:rPr>
      <w:t>3</w:t>
    </w:r>
  </w:p>
  <w:p w14:paraId="6E368F08" w14:textId="2F066337" w:rsidR="00365FD8" w:rsidRDefault="005E7781">
    <w:pPr>
      <w:pStyle w:val="MediumGrid21"/>
      <w:jc w:val="right"/>
      <w:rPr>
        <w:rFonts w:ascii="Times New Roman" w:hAnsi="Times New Roman" w:cs="Arial"/>
        <w:i/>
      </w:rPr>
    </w:pPr>
    <w:r>
      <w:rPr>
        <w:rFonts w:ascii="Times New Roman" w:hAnsi="Times New Roman" w:cs="Arial"/>
        <w:i/>
      </w:rPr>
      <w:t xml:space="preserve">Sampling Distributions and </w:t>
    </w:r>
    <w:r w:rsidR="00776E5C">
      <w:rPr>
        <w:rFonts w:ascii="Times New Roman" w:hAnsi="Times New Roman" w:cs="Arial"/>
        <w:i/>
      </w:rPr>
      <w:t>Confidence Intervals for a Mean</w:t>
    </w:r>
  </w:p>
  <w:p w14:paraId="3E1A297B" w14:textId="77777777" w:rsidR="00365FD8" w:rsidRDefault="00365FD8">
    <w:pPr>
      <w:pStyle w:val="Header"/>
      <w:jc w:val="right"/>
      <w:rPr>
        <w:rFonts w:ascii="Times New Roman" w:hAnsi="Times New Roman"/>
      </w:rPr>
    </w:pPr>
  </w:p>
  <w:p w14:paraId="0CB62C07" w14:textId="77777777" w:rsidR="00365FD8" w:rsidRDefault="00365FD8">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ind w:left="720" w:hanging="360"/>
      </w:pPr>
      <w:rPr>
        <w:rFonts w:ascii="Wingdings" w:hAnsi="Wingdings"/>
      </w:rPr>
    </w:lvl>
  </w:abstractNum>
  <w:abstractNum w:abstractNumId="1" w15:restartNumberingAfterBreak="0">
    <w:nsid w:val="00000002"/>
    <w:multiLevelType w:val="singleLevel"/>
    <w:tmpl w:val="00000002"/>
    <w:lvl w:ilvl="0">
      <w:start w:val="26"/>
      <w:numFmt w:val="decimal"/>
      <w:lvlText w:val="%1."/>
      <w:lvlJc w:val="left"/>
      <w:pPr>
        <w:tabs>
          <w:tab w:val="num" w:pos="0"/>
        </w:tabs>
        <w:ind w:left="360" w:hanging="360"/>
      </w:pPr>
      <w:rPr>
        <w:rFonts w:cs="Times New Roman"/>
      </w:rPr>
    </w:lvl>
  </w:abstractNum>
  <w:abstractNum w:abstractNumId="2" w15:restartNumberingAfterBreak="0">
    <w:nsid w:val="00000003"/>
    <w:multiLevelType w:val="singleLevel"/>
    <w:tmpl w:val="00000003"/>
    <w:name w:val="WW8Num10"/>
    <w:lvl w:ilvl="0">
      <w:start w:val="1"/>
      <w:numFmt w:val="bullet"/>
      <w:lvlText w:val=""/>
      <w:lvlJc w:val="left"/>
      <w:pPr>
        <w:tabs>
          <w:tab w:val="num" w:pos="1008"/>
        </w:tabs>
        <w:ind w:left="1008" w:hanging="360"/>
      </w:pPr>
      <w:rPr>
        <w:rFonts w:ascii="Wingdings" w:hAnsi="Wingdings"/>
      </w:rPr>
    </w:lvl>
  </w:abstractNum>
  <w:abstractNum w:abstractNumId="3" w15:restartNumberingAfterBreak="0">
    <w:nsid w:val="00000004"/>
    <w:multiLevelType w:val="singleLevel"/>
    <w:tmpl w:val="00000004"/>
    <w:name w:val="WW8Num11"/>
    <w:lvl w:ilvl="0">
      <w:start w:val="1"/>
      <w:numFmt w:val="bullet"/>
      <w:lvlText w:val=""/>
      <w:lvlJc w:val="left"/>
      <w:pPr>
        <w:tabs>
          <w:tab w:val="num" w:pos="1080"/>
        </w:tabs>
        <w:ind w:left="1080" w:hanging="360"/>
      </w:pPr>
      <w:rPr>
        <w:rFonts w:ascii="Wingdings" w:hAnsi="Wingdings"/>
      </w:rPr>
    </w:lvl>
  </w:abstractNum>
  <w:abstractNum w:abstractNumId="4" w15:restartNumberingAfterBreak="0">
    <w:nsid w:val="00000005"/>
    <w:multiLevelType w:val="singleLevel"/>
    <w:tmpl w:val="00000005"/>
    <w:lvl w:ilvl="0">
      <w:start w:val="1"/>
      <w:numFmt w:val="decimal"/>
      <w:lvlText w:val="%1."/>
      <w:lvlJc w:val="left"/>
      <w:pPr>
        <w:tabs>
          <w:tab w:val="num" w:pos="0"/>
        </w:tabs>
        <w:ind w:left="360" w:hanging="360"/>
      </w:pPr>
      <w:rPr>
        <w:rFonts w:cs="Times New Roman"/>
        <w:b w:val="0"/>
      </w:rPr>
    </w:lvl>
  </w:abstractNum>
  <w:abstractNum w:abstractNumId="5" w15:restartNumberingAfterBreak="0">
    <w:nsid w:val="00000006"/>
    <w:multiLevelType w:val="singleLevel"/>
    <w:tmpl w:val="00000006"/>
    <w:name w:val="WW8Num18"/>
    <w:lvl w:ilvl="0">
      <w:start w:val="1"/>
      <w:numFmt w:val="bullet"/>
      <w:lvlText w:val=""/>
      <w:lvlJc w:val="left"/>
      <w:pPr>
        <w:tabs>
          <w:tab w:val="num" w:pos="1008"/>
        </w:tabs>
        <w:ind w:left="1008" w:hanging="360"/>
      </w:pPr>
      <w:rPr>
        <w:rFonts w:ascii="Wingdings" w:hAnsi="Wingdings"/>
      </w:rPr>
    </w:lvl>
  </w:abstractNum>
  <w:abstractNum w:abstractNumId="6" w15:restartNumberingAfterBreak="0">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06F503AF"/>
    <w:multiLevelType w:val="hybridMultilevel"/>
    <w:tmpl w:val="FE0A8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A83D7D"/>
    <w:multiLevelType w:val="hybridMultilevel"/>
    <w:tmpl w:val="00D401B4"/>
    <w:lvl w:ilvl="0" w:tplc="FD460C1C">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762A0B"/>
    <w:multiLevelType w:val="hybridMultilevel"/>
    <w:tmpl w:val="2C38B87A"/>
    <w:lvl w:ilvl="0" w:tplc="0000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AC434C"/>
    <w:multiLevelType w:val="hybridMultilevel"/>
    <w:tmpl w:val="B824B0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E555BCC"/>
    <w:multiLevelType w:val="hybridMultilevel"/>
    <w:tmpl w:val="E8BABE0A"/>
    <w:lvl w:ilvl="0" w:tplc="ECBED012">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4DF325F"/>
    <w:multiLevelType w:val="hybridMultilevel"/>
    <w:tmpl w:val="D4A2F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285413"/>
    <w:multiLevelType w:val="hybridMultilevel"/>
    <w:tmpl w:val="CFC449D8"/>
    <w:lvl w:ilvl="0" w:tplc="0000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C00576"/>
    <w:multiLevelType w:val="hybridMultilevel"/>
    <w:tmpl w:val="A0B81DA4"/>
    <w:lvl w:ilvl="0" w:tplc="DF183D4A">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333F3F"/>
    <w:multiLevelType w:val="hybridMultilevel"/>
    <w:tmpl w:val="2F0C5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7B774B"/>
    <w:multiLevelType w:val="hybridMultilevel"/>
    <w:tmpl w:val="E0A22F9E"/>
    <w:lvl w:ilvl="0" w:tplc="3A74D1B0">
      <w:start w:val="1"/>
      <w:numFmt w:val="bullet"/>
      <w:lvlText w:val=""/>
      <w:lvlJc w:val="left"/>
      <w:pPr>
        <w:tabs>
          <w:tab w:val="num" w:pos="1008"/>
        </w:tabs>
        <w:ind w:left="100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EB0397"/>
    <w:multiLevelType w:val="hybridMultilevel"/>
    <w:tmpl w:val="B6E02218"/>
    <w:lvl w:ilvl="0" w:tplc="3A74D1B0">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46F44EB9"/>
    <w:multiLevelType w:val="hybridMultilevel"/>
    <w:tmpl w:val="95542A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D2244BA"/>
    <w:multiLevelType w:val="hybridMultilevel"/>
    <w:tmpl w:val="45DA22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143627"/>
    <w:multiLevelType w:val="hybridMultilevel"/>
    <w:tmpl w:val="67942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CE6D17"/>
    <w:multiLevelType w:val="hybridMultilevel"/>
    <w:tmpl w:val="28F22A08"/>
    <w:lvl w:ilvl="0" w:tplc="EAE63FB0">
      <w:start w:val="1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3D353B"/>
    <w:multiLevelType w:val="hybridMultilevel"/>
    <w:tmpl w:val="A3767AF4"/>
    <w:lvl w:ilvl="0" w:tplc="06343D90">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D232B82"/>
    <w:multiLevelType w:val="hybridMultilevel"/>
    <w:tmpl w:val="85ACBC72"/>
    <w:lvl w:ilvl="0" w:tplc="3A74D1B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792" w:hanging="360"/>
      </w:pPr>
      <w:rPr>
        <w:rFonts w:ascii="Courier New" w:hAnsi="Courier New" w:hint="default"/>
      </w:rPr>
    </w:lvl>
    <w:lvl w:ilvl="2" w:tplc="04090005" w:tentative="1">
      <w:start w:val="1"/>
      <w:numFmt w:val="bullet"/>
      <w:lvlText w:val=""/>
      <w:lvlJc w:val="left"/>
      <w:pPr>
        <w:ind w:left="1512" w:hanging="360"/>
      </w:pPr>
      <w:rPr>
        <w:rFonts w:ascii="Wingdings" w:hAnsi="Wingdings" w:hint="default"/>
      </w:rPr>
    </w:lvl>
    <w:lvl w:ilvl="3" w:tplc="04090001" w:tentative="1">
      <w:start w:val="1"/>
      <w:numFmt w:val="bullet"/>
      <w:lvlText w:val=""/>
      <w:lvlJc w:val="left"/>
      <w:pPr>
        <w:ind w:left="2232" w:hanging="360"/>
      </w:pPr>
      <w:rPr>
        <w:rFonts w:ascii="Symbol" w:hAnsi="Symbol" w:hint="default"/>
      </w:rPr>
    </w:lvl>
    <w:lvl w:ilvl="4" w:tplc="04090003" w:tentative="1">
      <w:start w:val="1"/>
      <w:numFmt w:val="bullet"/>
      <w:lvlText w:val="o"/>
      <w:lvlJc w:val="left"/>
      <w:pPr>
        <w:ind w:left="2952" w:hanging="360"/>
      </w:pPr>
      <w:rPr>
        <w:rFonts w:ascii="Courier New" w:hAnsi="Courier New" w:hint="default"/>
      </w:rPr>
    </w:lvl>
    <w:lvl w:ilvl="5" w:tplc="04090005" w:tentative="1">
      <w:start w:val="1"/>
      <w:numFmt w:val="bullet"/>
      <w:lvlText w:val=""/>
      <w:lvlJc w:val="left"/>
      <w:pPr>
        <w:ind w:left="3672" w:hanging="360"/>
      </w:pPr>
      <w:rPr>
        <w:rFonts w:ascii="Wingdings" w:hAnsi="Wingdings" w:hint="default"/>
      </w:rPr>
    </w:lvl>
    <w:lvl w:ilvl="6" w:tplc="04090001" w:tentative="1">
      <w:start w:val="1"/>
      <w:numFmt w:val="bullet"/>
      <w:lvlText w:val=""/>
      <w:lvlJc w:val="left"/>
      <w:pPr>
        <w:ind w:left="4392" w:hanging="360"/>
      </w:pPr>
      <w:rPr>
        <w:rFonts w:ascii="Symbol" w:hAnsi="Symbol" w:hint="default"/>
      </w:rPr>
    </w:lvl>
    <w:lvl w:ilvl="7" w:tplc="04090003" w:tentative="1">
      <w:start w:val="1"/>
      <w:numFmt w:val="bullet"/>
      <w:lvlText w:val="o"/>
      <w:lvlJc w:val="left"/>
      <w:pPr>
        <w:ind w:left="5112" w:hanging="360"/>
      </w:pPr>
      <w:rPr>
        <w:rFonts w:ascii="Courier New" w:hAnsi="Courier New" w:hint="default"/>
      </w:rPr>
    </w:lvl>
    <w:lvl w:ilvl="8" w:tplc="04090005" w:tentative="1">
      <w:start w:val="1"/>
      <w:numFmt w:val="bullet"/>
      <w:lvlText w:val=""/>
      <w:lvlJc w:val="left"/>
      <w:pPr>
        <w:ind w:left="5832" w:hanging="360"/>
      </w:pPr>
      <w:rPr>
        <w:rFonts w:ascii="Wingdings" w:hAnsi="Wingdings" w:hint="default"/>
      </w:rPr>
    </w:lvl>
  </w:abstractNum>
  <w:abstractNum w:abstractNumId="24" w15:restartNumberingAfterBreak="0">
    <w:nsid w:val="7514483C"/>
    <w:multiLevelType w:val="hybridMultilevel"/>
    <w:tmpl w:val="E912FA96"/>
    <w:lvl w:ilvl="0" w:tplc="3A74D1B0">
      <w:start w:val="1"/>
      <w:numFmt w:val="bullet"/>
      <w:lvlText w:val=""/>
      <w:lvlJc w:val="left"/>
      <w:pPr>
        <w:tabs>
          <w:tab w:val="num" w:pos="1008"/>
        </w:tabs>
        <w:ind w:left="1008"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8F4FA4"/>
    <w:multiLevelType w:val="hybridMultilevel"/>
    <w:tmpl w:val="202C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2822612">
    <w:abstractNumId w:val="0"/>
  </w:num>
  <w:num w:numId="2" w16cid:durableId="1312714363">
    <w:abstractNumId w:val="1"/>
  </w:num>
  <w:num w:numId="3" w16cid:durableId="1041974337">
    <w:abstractNumId w:val="2"/>
  </w:num>
  <w:num w:numId="4" w16cid:durableId="2089034523">
    <w:abstractNumId w:val="3"/>
  </w:num>
  <w:num w:numId="5" w16cid:durableId="809131925">
    <w:abstractNumId w:val="4"/>
  </w:num>
  <w:num w:numId="6" w16cid:durableId="1853228181">
    <w:abstractNumId w:val="5"/>
  </w:num>
  <w:num w:numId="7" w16cid:durableId="105389914">
    <w:abstractNumId w:val="6"/>
  </w:num>
  <w:num w:numId="8" w16cid:durableId="946497673">
    <w:abstractNumId w:val="15"/>
  </w:num>
  <w:num w:numId="9" w16cid:durableId="2033678809">
    <w:abstractNumId w:val="23"/>
  </w:num>
  <w:num w:numId="10" w16cid:durableId="228274338">
    <w:abstractNumId w:val="22"/>
  </w:num>
  <w:num w:numId="11" w16cid:durableId="352729685">
    <w:abstractNumId w:val="11"/>
  </w:num>
  <w:num w:numId="12" w16cid:durableId="926888349">
    <w:abstractNumId w:val="16"/>
  </w:num>
  <w:num w:numId="13" w16cid:durableId="1895237485">
    <w:abstractNumId w:val="17"/>
  </w:num>
  <w:num w:numId="14" w16cid:durableId="175270357">
    <w:abstractNumId w:val="24"/>
  </w:num>
  <w:num w:numId="15" w16cid:durableId="44574441">
    <w:abstractNumId w:val="7"/>
  </w:num>
  <w:num w:numId="16" w16cid:durableId="273444404">
    <w:abstractNumId w:val="12"/>
  </w:num>
  <w:num w:numId="17" w16cid:durableId="2082438825">
    <w:abstractNumId w:val="8"/>
  </w:num>
  <w:num w:numId="18" w16cid:durableId="1212034716">
    <w:abstractNumId w:val="10"/>
  </w:num>
  <w:num w:numId="19" w16cid:durableId="909386693">
    <w:abstractNumId w:val="13"/>
  </w:num>
  <w:num w:numId="20" w16cid:durableId="1970083377">
    <w:abstractNumId w:val="21"/>
  </w:num>
  <w:num w:numId="21" w16cid:durableId="581332577">
    <w:abstractNumId w:val="9"/>
  </w:num>
  <w:num w:numId="22" w16cid:durableId="1943882077">
    <w:abstractNumId w:val="14"/>
  </w:num>
  <w:num w:numId="23" w16cid:durableId="1156191803">
    <w:abstractNumId w:val="20"/>
  </w:num>
  <w:num w:numId="24" w16cid:durableId="535964653">
    <w:abstractNumId w:val="25"/>
  </w:num>
  <w:num w:numId="25" w16cid:durableId="1027022227">
    <w:abstractNumId w:val="18"/>
  </w:num>
  <w:num w:numId="26" w16cid:durableId="18442015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D69"/>
    <w:rsid w:val="0002738C"/>
    <w:rsid w:val="000664F5"/>
    <w:rsid w:val="00074941"/>
    <w:rsid w:val="000D6A0D"/>
    <w:rsid w:val="000E138B"/>
    <w:rsid w:val="000E2D41"/>
    <w:rsid w:val="00125A56"/>
    <w:rsid w:val="001343B4"/>
    <w:rsid w:val="00196594"/>
    <w:rsid w:val="001B0ADB"/>
    <w:rsid w:val="001B5418"/>
    <w:rsid w:val="001F06EF"/>
    <w:rsid w:val="0021080E"/>
    <w:rsid w:val="00220335"/>
    <w:rsid w:val="0024042C"/>
    <w:rsid w:val="002653D2"/>
    <w:rsid w:val="002716D9"/>
    <w:rsid w:val="00284093"/>
    <w:rsid w:val="00285DD9"/>
    <w:rsid w:val="00287AB8"/>
    <w:rsid w:val="00295E17"/>
    <w:rsid w:val="002B3086"/>
    <w:rsid w:val="002B4FBD"/>
    <w:rsid w:val="002B520E"/>
    <w:rsid w:val="002E5050"/>
    <w:rsid w:val="003014DC"/>
    <w:rsid w:val="00304F47"/>
    <w:rsid w:val="00312432"/>
    <w:rsid w:val="00365FD8"/>
    <w:rsid w:val="003A58E1"/>
    <w:rsid w:val="003B7C17"/>
    <w:rsid w:val="003C1448"/>
    <w:rsid w:val="003E38DB"/>
    <w:rsid w:val="003F25D7"/>
    <w:rsid w:val="00442A27"/>
    <w:rsid w:val="00443783"/>
    <w:rsid w:val="0045166D"/>
    <w:rsid w:val="00472D74"/>
    <w:rsid w:val="00492167"/>
    <w:rsid w:val="004A4578"/>
    <w:rsid w:val="004A7E95"/>
    <w:rsid w:val="004E35E6"/>
    <w:rsid w:val="00532003"/>
    <w:rsid w:val="005671CF"/>
    <w:rsid w:val="0057035F"/>
    <w:rsid w:val="005905FB"/>
    <w:rsid w:val="005A1BFC"/>
    <w:rsid w:val="005A545A"/>
    <w:rsid w:val="005B05DF"/>
    <w:rsid w:val="005B63AD"/>
    <w:rsid w:val="005E7781"/>
    <w:rsid w:val="006519D7"/>
    <w:rsid w:val="00682C75"/>
    <w:rsid w:val="006B276B"/>
    <w:rsid w:val="006C163A"/>
    <w:rsid w:val="006C2EA9"/>
    <w:rsid w:val="006D4D48"/>
    <w:rsid w:val="00715788"/>
    <w:rsid w:val="00747E92"/>
    <w:rsid w:val="007612DF"/>
    <w:rsid w:val="00766D69"/>
    <w:rsid w:val="00776E5C"/>
    <w:rsid w:val="007B13D4"/>
    <w:rsid w:val="007C7DE7"/>
    <w:rsid w:val="007D0447"/>
    <w:rsid w:val="007D4FA5"/>
    <w:rsid w:val="007D6BBC"/>
    <w:rsid w:val="007E16C1"/>
    <w:rsid w:val="007E1D90"/>
    <w:rsid w:val="007E2EF8"/>
    <w:rsid w:val="007E487E"/>
    <w:rsid w:val="008312B9"/>
    <w:rsid w:val="00834F5F"/>
    <w:rsid w:val="008510F6"/>
    <w:rsid w:val="00862300"/>
    <w:rsid w:val="00862C13"/>
    <w:rsid w:val="00875856"/>
    <w:rsid w:val="00876072"/>
    <w:rsid w:val="00887465"/>
    <w:rsid w:val="008C118D"/>
    <w:rsid w:val="008F5B28"/>
    <w:rsid w:val="0090362F"/>
    <w:rsid w:val="00925C3D"/>
    <w:rsid w:val="009361CF"/>
    <w:rsid w:val="009A6208"/>
    <w:rsid w:val="009D5823"/>
    <w:rsid w:val="009E021D"/>
    <w:rsid w:val="009E5B71"/>
    <w:rsid w:val="009F5912"/>
    <w:rsid w:val="00A060E3"/>
    <w:rsid w:val="00A13FBB"/>
    <w:rsid w:val="00AB202E"/>
    <w:rsid w:val="00AC5E79"/>
    <w:rsid w:val="00AC689F"/>
    <w:rsid w:val="00AE3333"/>
    <w:rsid w:val="00AE76AB"/>
    <w:rsid w:val="00B20895"/>
    <w:rsid w:val="00B64E5B"/>
    <w:rsid w:val="00B877BD"/>
    <w:rsid w:val="00B92285"/>
    <w:rsid w:val="00BA32E7"/>
    <w:rsid w:val="00C46219"/>
    <w:rsid w:val="00C47AAB"/>
    <w:rsid w:val="00CE3F7C"/>
    <w:rsid w:val="00CF0188"/>
    <w:rsid w:val="00D0600E"/>
    <w:rsid w:val="00D10680"/>
    <w:rsid w:val="00D47575"/>
    <w:rsid w:val="00D5182C"/>
    <w:rsid w:val="00D51AAF"/>
    <w:rsid w:val="00DA72AE"/>
    <w:rsid w:val="00DB710A"/>
    <w:rsid w:val="00DF4DBA"/>
    <w:rsid w:val="00DF7F74"/>
    <w:rsid w:val="00E05284"/>
    <w:rsid w:val="00E07046"/>
    <w:rsid w:val="00E10434"/>
    <w:rsid w:val="00E5241E"/>
    <w:rsid w:val="00E6269E"/>
    <w:rsid w:val="00E84BE7"/>
    <w:rsid w:val="00ED22B5"/>
    <w:rsid w:val="00ED60FB"/>
    <w:rsid w:val="00ED6CB1"/>
    <w:rsid w:val="00F11855"/>
    <w:rsid w:val="00F35117"/>
    <w:rsid w:val="00F64D2E"/>
    <w:rsid w:val="00F71501"/>
    <w:rsid w:val="00F922B4"/>
    <w:rsid w:val="00FB6F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C89F2F"/>
  <w15:docId w15:val="{088E4AD5-66EC-5148-9158-F0321F4F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cs="Times New Roman"/>
    </w:rPr>
  </w:style>
  <w:style w:type="character" w:customStyle="1" w:styleId="WW8Num2z0">
    <w:name w:val="WW8Num2z0"/>
    <w:rPr>
      <w:rFonts w:cs="Times New Roman"/>
    </w:rPr>
  </w:style>
  <w:style w:type="character" w:customStyle="1" w:styleId="WW8Num3z0">
    <w:name w:val="WW8Num3z0"/>
    <w:rPr>
      <w:rFonts w:cs="Times New Roman"/>
    </w:rPr>
  </w:style>
  <w:style w:type="character" w:customStyle="1" w:styleId="WW8Num4z0">
    <w:name w:val="WW8Num4z0"/>
    <w:rPr>
      <w:rFonts w:ascii="Wingdings" w:hAnsi="Wingdings"/>
    </w:rPr>
  </w:style>
  <w:style w:type="character" w:customStyle="1" w:styleId="WW8Num4z1">
    <w:name w:val="WW8Num4z1"/>
    <w:rPr>
      <w:rFonts w:ascii="Courier New" w:hAnsi="Courier New"/>
    </w:rPr>
  </w:style>
  <w:style w:type="character" w:customStyle="1" w:styleId="WW8Num4z3">
    <w:name w:val="WW8Num4z3"/>
    <w:rPr>
      <w:rFonts w:ascii="Symbol" w:hAnsi="Symbol"/>
    </w:rPr>
  </w:style>
  <w:style w:type="character" w:customStyle="1" w:styleId="WW8Num5z0">
    <w:name w:val="WW8Num5z0"/>
    <w:rPr>
      <w:rFonts w:cs="Times New Roman"/>
    </w:rPr>
  </w:style>
  <w:style w:type="character" w:customStyle="1" w:styleId="WW8Num6z0">
    <w:name w:val="WW8Num6z0"/>
    <w:rPr>
      <w:rFonts w:cs="Times New Roman"/>
    </w:rPr>
  </w:style>
  <w:style w:type="character" w:customStyle="1" w:styleId="WW8Num7z0">
    <w:name w:val="WW8Num7z0"/>
    <w:rPr>
      <w:rFonts w:cs="Times New Roman"/>
    </w:rPr>
  </w:style>
  <w:style w:type="character" w:customStyle="1" w:styleId="WW8Num8z0">
    <w:name w:val="WW8Num8z0"/>
    <w:rPr>
      <w:rFonts w:cs="Times New Roman"/>
    </w:rPr>
  </w:style>
  <w:style w:type="character" w:customStyle="1" w:styleId="WW8Num9z0">
    <w:name w:val="WW8Num9z0"/>
    <w:rPr>
      <w:rFonts w:cs="Times New Roman"/>
    </w:rPr>
  </w:style>
  <w:style w:type="character" w:customStyle="1" w:styleId="WW8Num10z0">
    <w:name w:val="WW8Num10z0"/>
    <w:rPr>
      <w:rFonts w:ascii="Wingdings" w:hAnsi="Wingdings"/>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rPr>
  </w:style>
  <w:style w:type="character" w:customStyle="1" w:styleId="WW8Num11z3">
    <w:name w:val="WW8Num11z3"/>
    <w:rPr>
      <w:rFonts w:ascii="Symbol" w:hAnsi="Symbol"/>
    </w:rPr>
  </w:style>
  <w:style w:type="character" w:customStyle="1" w:styleId="WW8Num12z0">
    <w:name w:val="WW8Num12z0"/>
    <w:rPr>
      <w:rFonts w:cs="Times New Roman"/>
    </w:rPr>
  </w:style>
  <w:style w:type="character" w:customStyle="1" w:styleId="WW8Num13z0">
    <w:name w:val="WW8Num13z0"/>
    <w:rPr>
      <w:rFonts w:cs="Times New Roman"/>
    </w:rPr>
  </w:style>
  <w:style w:type="character" w:customStyle="1" w:styleId="WW8Num14z0">
    <w:name w:val="WW8Num14z0"/>
    <w:rPr>
      <w:rFonts w:cs="Times New Roman"/>
    </w:rPr>
  </w:style>
  <w:style w:type="character" w:customStyle="1" w:styleId="WW8Num15z0">
    <w:name w:val="WW8Num15z0"/>
    <w:rPr>
      <w:rFonts w:cs="Times New Roman"/>
    </w:rPr>
  </w:style>
  <w:style w:type="character" w:customStyle="1" w:styleId="WW8Num16z0">
    <w:name w:val="WW8Num16z0"/>
    <w:rPr>
      <w:rFonts w:cs="Times New Roman"/>
      <w:b w:val="0"/>
    </w:rPr>
  </w:style>
  <w:style w:type="character" w:customStyle="1" w:styleId="WW8Num16z1">
    <w:name w:val="WW8Num16z1"/>
    <w:rPr>
      <w:rFonts w:cs="Times New Roman"/>
    </w:rPr>
  </w:style>
  <w:style w:type="character" w:customStyle="1" w:styleId="WW8Num17z0">
    <w:name w:val="WW8Num17z0"/>
    <w:rPr>
      <w:rFonts w:ascii="Wingdings" w:hAnsi="Wingdings"/>
    </w:rPr>
  </w:style>
  <w:style w:type="character" w:customStyle="1" w:styleId="WW8Num17z1">
    <w:name w:val="WW8Num17z1"/>
    <w:rPr>
      <w:rFonts w:ascii="Courier New" w:hAnsi="Courier New"/>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rPr>
  </w:style>
  <w:style w:type="character" w:customStyle="1" w:styleId="WW8Num18z3">
    <w:name w:val="WW8Num18z3"/>
    <w:rPr>
      <w:rFonts w:ascii="Symbol" w:hAnsi="Symbol"/>
    </w:rPr>
  </w:style>
  <w:style w:type="character" w:customStyle="1" w:styleId="WW8Num19z0">
    <w:name w:val="WW8Num19z0"/>
    <w:rPr>
      <w:rFonts w:cs="Times New Roman"/>
    </w:rPr>
  </w:style>
  <w:style w:type="character" w:customStyle="1" w:styleId="WW8Num20z0">
    <w:name w:val="WW8Num20z0"/>
    <w:rPr>
      <w:rFonts w:cs="Times New Roman"/>
    </w:rPr>
  </w:style>
  <w:style w:type="character" w:customStyle="1" w:styleId="WW8Num21z0">
    <w:name w:val="WW8Num21z0"/>
    <w:rPr>
      <w:rFonts w:cs="Times New Roman"/>
    </w:rPr>
  </w:style>
  <w:style w:type="character" w:customStyle="1" w:styleId="BalloonTextChar">
    <w:name w:val="Balloon Text Char"/>
    <w:rPr>
      <w:rFonts w:ascii="Lucida Grande" w:hAnsi="Lucida Grande" w:cs="Times New Roman"/>
      <w:sz w:val="18"/>
      <w:szCs w:val="18"/>
    </w:rPr>
  </w:style>
  <w:style w:type="character" w:customStyle="1" w:styleId="HeaderChar">
    <w:name w:val="Header Char"/>
    <w:rPr>
      <w:rFonts w:cs="Times New Roman"/>
    </w:rPr>
  </w:style>
  <w:style w:type="character" w:customStyle="1" w:styleId="FooterChar">
    <w:name w:val="Footer Char"/>
    <w:rPr>
      <w:rFonts w:cs="Times New Roman"/>
    </w:rPr>
  </w:style>
  <w:style w:type="character" w:customStyle="1" w:styleId="BalloonTextChar1">
    <w:name w:val="Balloon Text Char1"/>
    <w:rPr>
      <w:rFonts w:ascii="Tahoma" w:hAnsi="Tahoma" w:cs="Tahoma"/>
      <w:sz w:val="16"/>
      <w:szCs w:val="16"/>
    </w:rPr>
  </w:style>
  <w:style w:type="character" w:styleId="Strong">
    <w:name w:val="Strong"/>
    <w:qFormat/>
    <w:rPr>
      <w:rFonts w:cs="Times New Roman"/>
      <w:b/>
      <w:bCs/>
    </w:rPr>
  </w:style>
  <w:style w:type="character" w:styleId="Hyperlink">
    <w:name w:val="Hyperlink"/>
    <w:rPr>
      <w:rFonts w:cs="Times New Roman"/>
      <w:color w:val="0000FF"/>
      <w:u w:val="single"/>
    </w:rPr>
  </w:style>
  <w:style w:type="character" w:styleId="PageNumber">
    <w:name w:val="page number"/>
    <w:rPr>
      <w:rFonts w:cs="Times New Roman"/>
    </w:rPr>
  </w:style>
  <w:style w:type="character" w:customStyle="1" w:styleId="FootnoteTextChar">
    <w:name w:val="Footnote Text Char"/>
    <w:rPr>
      <w:rFonts w:cs="Times New Roman"/>
      <w:sz w:val="24"/>
      <w:szCs w:val="24"/>
    </w:rPr>
  </w:style>
  <w:style w:type="character" w:customStyle="1" w:styleId="FootnoteCharacters">
    <w:name w:val="Footnote Characters"/>
    <w:rPr>
      <w:rFonts w:cs="Times New Roman"/>
      <w:vertAlign w:val="superscript"/>
    </w:rPr>
  </w:style>
  <w:style w:type="character" w:styleId="CommentReference">
    <w:name w:val="annotation reference"/>
    <w:rPr>
      <w:rFonts w:cs="Times New Roman"/>
      <w:sz w:val="18"/>
      <w:szCs w:val="18"/>
    </w:rPr>
  </w:style>
  <w:style w:type="character" w:customStyle="1" w:styleId="CommentTextChar">
    <w:name w:val="Comment Text Char"/>
    <w:rPr>
      <w:rFonts w:cs="Times New Roman"/>
      <w:sz w:val="24"/>
      <w:szCs w:val="24"/>
    </w:rPr>
  </w:style>
  <w:style w:type="character" w:customStyle="1" w:styleId="CommentSubjectChar">
    <w:name w:val="Comment Subject Char"/>
    <w:rPr>
      <w:rFonts w:cs="Times New Roman"/>
      <w:b/>
      <w:bCs/>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styleId="BalloonText">
    <w:name w:val="Balloon Text"/>
    <w:basedOn w:val="Normal"/>
    <w:pPr>
      <w:spacing w:after="0" w:line="240" w:lineRule="auto"/>
    </w:pPr>
    <w:rPr>
      <w:rFonts w:ascii="Tahoma" w:hAnsi="Tahoma" w:cs="Tahoma"/>
      <w:sz w:val="16"/>
      <w:szCs w:val="16"/>
    </w:rPr>
  </w:style>
  <w:style w:type="paragraph" w:customStyle="1" w:styleId="MediumGrid21">
    <w:name w:val="Medium Grid 21"/>
    <w:uiPriority w:val="1"/>
    <w:qFormat/>
    <w:pPr>
      <w:suppressAutoHyphens/>
    </w:pPr>
    <w:rPr>
      <w:rFonts w:ascii="Calibri" w:eastAsia="Arial" w:hAnsi="Calibri" w:cs="Calibri"/>
      <w:sz w:val="22"/>
      <w:szCs w:val="22"/>
      <w:lang w:eastAsia="ar-SA"/>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4"/>
      <w:szCs w:val="24"/>
    </w:rPr>
  </w:style>
  <w:style w:type="paragraph" w:styleId="CommentText">
    <w:name w:val="annotation text"/>
    <w:basedOn w:val="Normal"/>
    <w:pPr>
      <w:spacing w:line="240" w:lineRule="auto"/>
    </w:pPr>
    <w:rPr>
      <w:sz w:val="24"/>
      <w:szCs w:val="24"/>
    </w:rPr>
  </w:style>
  <w:style w:type="paragraph" w:styleId="CommentSubject">
    <w:name w:val="annotation subject"/>
    <w:basedOn w:val="CommentText"/>
    <w:next w:val="CommentText"/>
    <w:rPr>
      <w:b/>
      <w:bCs/>
      <w:sz w:val="20"/>
      <w:szCs w:val="20"/>
    </w:rPr>
  </w:style>
  <w:style w:type="paragraph" w:customStyle="1" w:styleId="Framecontents">
    <w:name w:val="Frame contents"/>
    <w:basedOn w:val="BodyText"/>
  </w:style>
  <w:style w:type="paragraph" w:styleId="NoSpacing">
    <w:name w:val="No Spacing"/>
    <w:uiPriority w:val="1"/>
    <w:qFormat/>
    <w:rsid w:val="00682C75"/>
    <w:rPr>
      <w:rFonts w:ascii="Calibri" w:eastAsia="Calibri" w:hAnsi="Calibri"/>
      <w:sz w:val="22"/>
      <w:szCs w:val="22"/>
    </w:rPr>
  </w:style>
  <w:style w:type="paragraph" w:styleId="ListParagraph">
    <w:name w:val="List Paragraph"/>
    <w:basedOn w:val="Normal"/>
    <w:uiPriority w:val="34"/>
    <w:qFormat/>
    <w:rsid w:val="00E05284"/>
    <w:pPr>
      <w:suppressAutoHyphens w:val="0"/>
      <w:spacing w:after="0" w:line="240" w:lineRule="auto"/>
      <w:ind w:left="720"/>
      <w:contextualSpacing/>
    </w:pPr>
    <w:rPr>
      <w:rFonts w:ascii="Cambria" w:eastAsia="Cambria" w:hAnsi="Cambria" w:cs="Times New Roman"/>
      <w:sz w:val="24"/>
      <w:szCs w:val="24"/>
      <w:lang w:eastAsia="en-US"/>
    </w:rPr>
  </w:style>
  <w:style w:type="character" w:styleId="PlaceholderText">
    <w:name w:val="Placeholder Text"/>
    <w:basedOn w:val="DefaultParagraphFont"/>
    <w:uiPriority w:val="99"/>
    <w:semiHidden/>
    <w:rsid w:val="007E16C1"/>
    <w:rPr>
      <w:color w:val="808080"/>
    </w:rPr>
  </w:style>
  <w:style w:type="paragraph" w:styleId="Revision">
    <w:name w:val="Revision"/>
    <w:hidden/>
    <w:uiPriority w:val="99"/>
    <w:semiHidden/>
    <w:rsid w:val="005A1BFC"/>
    <w:rPr>
      <w:rFonts w:ascii="Calibri" w:hAnsi="Calibri" w:cs="Calibri"/>
      <w:sz w:val="22"/>
      <w:szCs w:val="22"/>
      <w:lang w:eastAsia="ar-SA"/>
    </w:rPr>
  </w:style>
  <w:style w:type="character" w:styleId="FollowedHyperlink">
    <w:name w:val="FollowedHyperlink"/>
    <w:basedOn w:val="DefaultParagraphFont"/>
    <w:uiPriority w:val="99"/>
    <w:semiHidden/>
    <w:unhideWhenUsed/>
    <w:rsid w:val="00B877BD"/>
    <w:rPr>
      <w:color w:val="800080" w:themeColor="followedHyperlink"/>
      <w:u w:val="single"/>
    </w:rPr>
  </w:style>
  <w:style w:type="table" w:styleId="TableGrid">
    <w:name w:val="Table Grid"/>
    <w:basedOn w:val="TableNormal"/>
    <w:uiPriority w:val="59"/>
    <w:rsid w:val="00B922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99"/>
    <w:rsid w:val="00B9228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k5stat.com/statkey/"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12</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CharactersWithSpaces>
  <SharedDoc>false</SharedDoc>
  <HLinks>
    <vt:vector size="6" baseType="variant">
      <vt:variant>
        <vt:i4>2031636</vt:i4>
      </vt:variant>
      <vt:variant>
        <vt:i4>0</vt:i4>
      </vt:variant>
      <vt:variant>
        <vt:i4>0</vt:i4>
      </vt:variant>
      <vt:variant>
        <vt:i4>5</vt:i4>
      </vt:variant>
      <vt:variant>
        <vt:lpwstr>http://lock5stat.com/statkey/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Brearley</dc:creator>
  <cp:lastModifiedBy>Patrick Torralba</cp:lastModifiedBy>
  <cp:revision>12</cp:revision>
  <cp:lastPrinted>2014-02-28T16:52:00Z</cp:lastPrinted>
  <dcterms:created xsi:type="dcterms:W3CDTF">2025-09-18T19:10:00Z</dcterms:created>
  <dcterms:modified xsi:type="dcterms:W3CDTF">2025-09-18T20:13:00Z</dcterms:modified>
</cp:coreProperties>
</file>